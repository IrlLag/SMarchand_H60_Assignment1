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FE3937" w:rsidP="00FE3937" w:rsidRDefault="00416229" w14:paraId="36DC5CA5" w14:textId="6CF6A35A">
      <w:pPr>
        <w:pStyle w:val="Heading1"/>
        <w:widowControl/>
        <w:spacing w:before="0" w:after="0"/>
        <w:rPr>
          <w:i/>
          <w:snapToGrid/>
          <w:kern w:val="0"/>
          <w:sz w:val="32"/>
        </w:rPr>
      </w:pPr>
      <w:r>
        <w:rPr>
          <w:i/>
          <w:snapToGrid/>
          <w:kern w:val="0"/>
          <w:sz w:val="32"/>
        </w:rPr>
        <w:t xml:space="preserve"> </w:t>
      </w:r>
      <w:r w:rsidR="00FE3937">
        <w:rPr>
          <w:i/>
          <w:snapToGrid/>
          <w:kern w:val="0"/>
          <w:sz w:val="32"/>
        </w:rPr>
        <w:t xml:space="preserve">Web Programming </w:t>
      </w:r>
      <w:r w:rsidR="00D22381">
        <w:rPr>
          <w:i/>
          <w:snapToGrid/>
          <w:kern w:val="0"/>
          <w:sz w:val="32"/>
        </w:rPr>
        <w:t>V</w:t>
      </w:r>
      <w:r w:rsidR="00700E62">
        <w:rPr>
          <w:i/>
          <w:snapToGrid/>
          <w:kern w:val="0"/>
          <w:sz w:val="32"/>
        </w:rPr>
        <w:t>I</w:t>
      </w:r>
      <w:r w:rsidR="00FE3937">
        <w:rPr>
          <w:i/>
          <w:snapToGrid/>
          <w:kern w:val="0"/>
          <w:sz w:val="32"/>
        </w:rPr>
        <w:t xml:space="preserve"> (420-</w:t>
      </w:r>
      <w:r w:rsidR="00E13631">
        <w:rPr>
          <w:i/>
          <w:snapToGrid/>
          <w:kern w:val="0"/>
          <w:sz w:val="32"/>
        </w:rPr>
        <w:t>H60</w:t>
      </w:r>
      <w:r w:rsidR="00FE3937">
        <w:rPr>
          <w:i/>
          <w:snapToGrid/>
          <w:kern w:val="0"/>
          <w:sz w:val="32"/>
        </w:rPr>
        <w:t>-HR)</w:t>
      </w:r>
    </w:p>
    <w:p w:rsidR="00846AC7" w:rsidP="00A23687" w:rsidRDefault="00130D48" w14:paraId="3EDAEDB9" w14:textId="427A4004">
      <w:pPr>
        <w:pStyle w:val="Heading1"/>
        <w:widowControl/>
        <w:spacing w:before="0" w:after="0"/>
        <w:rPr>
          <w:i/>
          <w:snapToGrid/>
          <w:kern w:val="0"/>
          <w:sz w:val="32"/>
        </w:rPr>
      </w:pPr>
      <w:r>
        <w:rPr>
          <w:i/>
          <w:snapToGrid/>
          <w:kern w:val="0"/>
          <w:sz w:val="32"/>
        </w:rPr>
        <w:t>Assign</w:t>
      </w:r>
      <w:r w:rsidR="00A04380">
        <w:rPr>
          <w:i/>
          <w:snapToGrid/>
          <w:kern w:val="0"/>
          <w:sz w:val="32"/>
        </w:rPr>
        <w:t xml:space="preserve">ment </w:t>
      </w:r>
      <w:r w:rsidR="00F551F4">
        <w:rPr>
          <w:i/>
          <w:snapToGrid/>
          <w:kern w:val="0"/>
          <w:sz w:val="32"/>
        </w:rPr>
        <w:t>1</w:t>
      </w:r>
      <w:r w:rsidR="00846AC7">
        <w:rPr>
          <w:i/>
          <w:snapToGrid/>
          <w:kern w:val="0"/>
          <w:sz w:val="32"/>
        </w:rPr>
        <w:t xml:space="preserve"> </w:t>
      </w:r>
      <w:r w:rsidR="00A23687">
        <w:rPr>
          <w:i/>
          <w:snapToGrid/>
          <w:kern w:val="0"/>
          <w:sz w:val="32"/>
        </w:rPr>
        <w:t>–</w:t>
      </w:r>
      <w:r w:rsidR="002D4707">
        <w:rPr>
          <w:i/>
          <w:snapToGrid/>
          <w:kern w:val="0"/>
          <w:sz w:val="32"/>
        </w:rPr>
        <w:t xml:space="preserve"> </w:t>
      </w:r>
      <w:r w:rsidR="001F4983">
        <w:rPr>
          <w:i/>
          <w:snapToGrid/>
          <w:kern w:val="0"/>
          <w:sz w:val="32"/>
        </w:rPr>
        <w:t>Online Shopping Experience</w:t>
      </w:r>
    </w:p>
    <w:p w:rsidR="00846AC7" w:rsidRDefault="00846AC7" w14:paraId="6FDEAC7E" w14:textId="77777777">
      <w:pPr>
        <w:tabs>
          <w:tab w:val="left" w:pos="1800"/>
          <w:tab w:val="left" w:pos="2160"/>
          <w:tab w:val="left" w:pos="2880"/>
          <w:tab w:val="left" w:pos="3840"/>
        </w:tabs>
        <w:suppressAutoHyphens/>
        <w:rPr>
          <w:lang w:val="en-CA"/>
        </w:rPr>
      </w:pPr>
    </w:p>
    <w:p w:rsidR="00846AC7" w:rsidP="7401F3D9" w:rsidRDefault="00846AC7" w14:paraId="4C8C5941" w14:textId="138403E0">
      <w:pPr>
        <w:pBdr>
          <w:top w:val="single" w:color="000000" w:sz="4" w:space="1"/>
          <w:left w:val="single" w:color="000000" w:sz="4" w:space="4"/>
          <w:bottom w:val="single" w:color="000000" w:sz="4" w:space="1"/>
          <w:right w:val="single" w:color="000000" w:sz="4" w:space="4"/>
        </w:pBdr>
        <w:tabs>
          <w:tab w:val="left" w:pos="1800"/>
          <w:tab w:val="left" w:pos="2160"/>
          <w:tab w:val="left" w:pos="2880"/>
          <w:tab w:val="left" w:pos="3840"/>
        </w:tabs>
        <w:suppressAutoHyphens/>
      </w:pPr>
      <w:r w:rsidR="00846AC7">
        <w:rPr/>
        <w:t xml:space="preserve">Date </w:t>
      </w:r>
      <w:r w:rsidR="001F4983">
        <w:rPr/>
        <w:t>A</w:t>
      </w:r>
      <w:r w:rsidR="00846AC7">
        <w:rPr/>
        <w:t>ssigned:</w:t>
      </w:r>
      <w:r>
        <w:tab/>
      </w:r>
      <w:r w:rsidR="2E9A0AFD">
        <w:rPr/>
        <w:t>Monday</w:t>
      </w:r>
      <w:r w:rsidR="00700E62">
        <w:rPr/>
        <w:t xml:space="preserve">, </w:t>
      </w:r>
      <w:r w:rsidR="4825206E">
        <w:rPr/>
        <w:t>September 1</w:t>
      </w:r>
      <w:r>
        <w:tab/>
      </w:r>
    </w:p>
    <w:p w:rsidRPr="005A0719" w:rsidR="001F4983" w:rsidP="5A3C259E" w:rsidRDefault="001F4983" w14:paraId="1AA88254" w14:textId="3332BBC0">
      <w:pPr>
        <w:pBdr>
          <w:top w:val="single" w:color="FF000000" w:sz="4" w:space="1"/>
          <w:left w:val="single" w:color="FF000000" w:sz="4" w:space="4"/>
          <w:bottom w:val="single" w:color="FF000000" w:sz="4" w:space="1"/>
          <w:right w:val="single" w:color="FF000000" w:sz="4" w:space="4"/>
        </w:pBdr>
        <w:tabs>
          <w:tab w:val="left" w:pos="1800"/>
        </w:tabs>
        <w:suppressAutoHyphens/>
        <w:ind w:left="2160" w:hanging="2160"/>
        <w:rPr>
          <w:b w:val="1"/>
          <w:bCs w:val="1"/>
          <w:color w:val="FF0000"/>
        </w:rPr>
      </w:pPr>
      <w:r w:rsidR="001F4983">
        <w:rPr/>
        <w:t xml:space="preserve">Due </w:t>
      </w:r>
      <w:r w:rsidR="001F4983">
        <w:rPr/>
        <w:t>Date:</w:t>
      </w:r>
      <w:r>
        <w:tab/>
      </w:r>
      <w:r w:rsidRPr="5A3C259E" w:rsidR="00E277A0">
        <w:rPr>
          <w:b w:val="1"/>
          <w:bCs w:val="1"/>
          <w:color w:val="FF0000"/>
        </w:rPr>
        <w:t>Friday</w:t>
      </w:r>
      <w:r w:rsidRPr="5A3C259E" w:rsidR="001F4983">
        <w:rPr>
          <w:b w:val="1"/>
          <w:bCs w:val="1"/>
          <w:color w:val="FF0000"/>
        </w:rPr>
        <w:t xml:space="preserve">, </w:t>
      </w:r>
      <w:r w:rsidRPr="5A3C259E" w:rsidR="00A0201F">
        <w:rPr>
          <w:b w:val="1"/>
          <w:bCs w:val="1"/>
          <w:color w:val="FF0000"/>
        </w:rPr>
        <w:t>September 1</w:t>
      </w:r>
      <w:r w:rsidRPr="5A3C259E" w:rsidR="7C5430A6">
        <w:rPr>
          <w:b w:val="1"/>
          <w:bCs w:val="1"/>
          <w:color w:val="FF0000"/>
        </w:rPr>
        <w:t>9</w:t>
      </w:r>
      <w:r w:rsidRPr="5A3C259E" w:rsidR="00BD7437">
        <w:rPr>
          <w:b w:val="1"/>
          <w:bCs w:val="1"/>
          <w:color w:val="FF0000"/>
        </w:rPr>
        <w:t>,</w:t>
      </w:r>
      <w:r w:rsidRPr="5A3C259E" w:rsidR="003623C8">
        <w:rPr>
          <w:b w:val="1"/>
          <w:bCs w:val="1"/>
          <w:color w:val="FF0000"/>
        </w:rPr>
        <w:t xml:space="preserve"> </w:t>
      </w:r>
      <w:r w:rsidRPr="5A3C259E" w:rsidR="00573163">
        <w:rPr>
          <w:b w:val="1"/>
          <w:bCs w:val="1"/>
          <w:color w:val="FF0000"/>
        </w:rPr>
        <w:t>23h50</w:t>
      </w:r>
    </w:p>
    <w:p w:rsidR="00846AC7" w:rsidRDefault="00846AC7" w14:paraId="6D9DD90C" w14:textId="77777777">
      <w:pPr>
        <w:pBdr>
          <w:bottom w:val="single" w:color="auto" w:sz="4" w:space="1"/>
        </w:pBdr>
        <w:suppressAutoHyphens/>
        <w:rPr>
          <w:b/>
        </w:rPr>
      </w:pPr>
    </w:p>
    <w:p w:rsidR="00846AC7" w:rsidRDefault="00A23687" w14:paraId="5B9CA4B5" w14:textId="77777777">
      <w:pPr>
        <w:pBdr>
          <w:bottom w:val="single" w:color="auto" w:sz="4" w:space="1"/>
        </w:pBdr>
        <w:suppressAutoHyphens/>
      </w:pPr>
      <w:r>
        <w:rPr>
          <w:b/>
        </w:rPr>
        <w:t xml:space="preserve">Learning </w:t>
      </w:r>
      <w:r w:rsidR="00846AC7">
        <w:rPr>
          <w:b/>
        </w:rPr>
        <w:t>Objectives</w:t>
      </w:r>
    </w:p>
    <w:p w:rsidR="005D1ED7" w:rsidP="00A23687" w:rsidRDefault="005D1ED7" w14:paraId="23679DA1" w14:textId="77777777">
      <w:pPr>
        <w:tabs>
          <w:tab w:val="left" w:pos="1800"/>
        </w:tabs>
        <w:suppressAutoHyphens/>
      </w:pPr>
    </w:p>
    <w:p w:rsidR="00A23687" w:rsidP="00A23687" w:rsidRDefault="00A23687" w14:paraId="5916F637" w14:textId="77777777">
      <w:pPr>
        <w:tabs>
          <w:tab w:val="left" w:pos="1800"/>
        </w:tabs>
        <w:suppressAutoHyphens/>
      </w:pPr>
      <w:r>
        <w:t>Upon successful completion of this assignment, the student will be able to:</w:t>
      </w:r>
    </w:p>
    <w:p w:rsidR="000374A2" w:rsidP="009F6E28" w:rsidRDefault="006115BC" w14:paraId="60F075D1" w14:textId="00F01696">
      <w:pPr>
        <w:pStyle w:val="ListBullet"/>
      </w:pPr>
      <w:r>
        <w:t>Create and user a .NET Core MVC application</w:t>
      </w:r>
    </w:p>
    <w:p w:rsidR="00954971" w:rsidP="009F6E28" w:rsidRDefault="00954971" w14:paraId="5CA4FCCC" w14:textId="577673DE">
      <w:pPr>
        <w:pStyle w:val="ListBullet"/>
      </w:pPr>
      <w:r>
        <w:t>Use Data-first Entity Framework to generate the classes for the data model and database</w:t>
      </w:r>
    </w:p>
    <w:p w:rsidR="00691CE5" w:rsidP="009F6E28" w:rsidRDefault="00691CE5" w14:paraId="7B4B18C1" w14:textId="36EA7C07">
      <w:pPr>
        <w:pStyle w:val="ListBullet"/>
      </w:pPr>
      <w:r>
        <w:t>Use Code-first Entity Framework to create and manipulate the data model and database</w:t>
      </w:r>
    </w:p>
    <w:p w:rsidRPr="00F035D6" w:rsidR="00691CE5" w:rsidP="009F6E28" w:rsidRDefault="00691CE5" w14:paraId="0B0198B5" w14:textId="77777777">
      <w:pPr>
        <w:pStyle w:val="ListBullet"/>
        <w:rPr>
          <w:strike/>
        </w:rPr>
      </w:pPr>
      <w:r w:rsidRPr="00F035D6">
        <w:rPr>
          <w:strike/>
        </w:rPr>
        <w:t>Use LINQ queries to manipulate the data in the database</w:t>
      </w:r>
    </w:p>
    <w:p w:rsidR="00CC69A7" w:rsidP="00CC69A7" w:rsidRDefault="00CC69A7" w14:paraId="574BFD24" w14:textId="77777777">
      <w:pPr>
        <w:pStyle w:val="ListBullet"/>
        <w:numPr>
          <w:ilvl w:val="0"/>
          <w:numId w:val="0"/>
        </w:numPr>
        <w:ind w:left="720"/>
      </w:pPr>
    </w:p>
    <w:p w:rsidRPr="00C94F0A" w:rsidR="00C94F0A" w:rsidP="00C94F0A" w:rsidRDefault="00C94F0A" w14:paraId="193B406C" w14:textId="77777777">
      <w:pPr>
        <w:pBdr>
          <w:bottom w:val="single" w:color="auto" w:sz="4" w:space="1"/>
        </w:pBdr>
        <w:suppressAutoHyphens/>
        <w:rPr>
          <w:b/>
        </w:rPr>
      </w:pPr>
      <w:r w:rsidRPr="00C94F0A">
        <w:rPr>
          <w:b/>
        </w:rPr>
        <w:t>Setup</w:t>
      </w:r>
    </w:p>
    <w:p w:rsidR="00C94F0A" w:rsidP="00C94F0A" w:rsidRDefault="00C94F0A" w14:paraId="112329C2" w14:textId="77777777">
      <w:pPr>
        <w:pStyle w:val="ListBullet"/>
        <w:numPr>
          <w:ilvl w:val="0"/>
          <w:numId w:val="0"/>
        </w:numPr>
      </w:pPr>
    </w:p>
    <w:p w:rsidR="00A808C7" w:rsidP="00A808C7" w:rsidRDefault="00700E62" w14:paraId="0D05A5A3" w14:textId="4C344D9F">
      <w:pPr>
        <w:tabs>
          <w:tab w:val="left" w:pos="1080"/>
        </w:tabs>
        <w:suppressAutoHyphens/>
        <w:spacing w:after="120"/>
      </w:pPr>
      <w:r w:rsidR="00700E62">
        <w:rPr/>
        <w:t xml:space="preserve">Create a folder called </w:t>
      </w:r>
      <w:r w:rsidR="00700E62">
        <w:rPr/>
        <w:t>initialsH60A01</w:t>
      </w:r>
      <w:r w:rsidR="00700E62">
        <w:rPr/>
        <w:t>; this is the name of the</w:t>
      </w:r>
      <w:r w:rsidR="006115BC">
        <w:rPr/>
        <w:t xml:space="preserve"> folder you </w:t>
      </w:r>
      <w:r w:rsidR="6AD7C6C3">
        <w:rPr/>
        <w:t>will</w:t>
      </w:r>
      <w:r w:rsidR="00A0201F">
        <w:rPr/>
        <w:t xml:space="preserve"> </w:t>
      </w:r>
      <w:r w:rsidR="006115BC">
        <w:rPr/>
        <w:t>hand in</w:t>
      </w:r>
      <w:r w:rsidR="00700E62">
        <w:rPr/>
        <w:t xml:space="preserve">.  </w:t>
      </w:r>
      <w:r w:rsidR="00DB5D4E">
        <w:rPr/>
        <w:t>Inside</w:t>
      </w:r>
      <w:r w:rsidR="00DB5D4E">
        <w:rPr/>
        <w:t xml:space="preserve"> this folder create a solution called </w:t>
      </w:r>
      <w:r w:rsidRPr="5A3C259E" w:rsidR="00DB5D4E">
        <w:rPr>
          <w:i w:val="1"/>
          <w:iCs w:val="1"/>
        </w:rPr>
        <w:t>initials</w:t>
      </w:r>
      <w:r w:rsidR="00E13631">
        <w:rPr/>
        <w:t>H60</w:t>
      </w:r>
      <w:r w:rsidR="00D52292">
        <w:rPr/>
        <w:t>Store</w:t>
      </w:r>
      <w:r w:rsidR="00DB5D4E">
        <w:rPr/>
        <w:t>. NOTE THE NAMING IS IMPORTANT HERE SO FOLLOW THE INSTRUCTIONS. The solution uses the MVC template for a Web application.</w:t>
      </w:r>
      <w:r w:rsidR="00700E62">
        <w:rPr/>
        <w:t xml:space="preserve">  This will create a folder in the A01 folder with the solution name. </w:t>
      </w:r>
    </w:p>
    <w:p w:rsidRPr="00DB5D4E" w:rsidR="00DC5CDE" w:rsidP="00A808C7" w:rsidRDefault="00DC5CDE" w14:paraId="4CA78CF8" w14:textId="7A9056E0">
      <w:pPr>
        <w:tabs>
          <w:tab w:val="left" w:pos="1080"/>
        </w:tabs>
        <w:suppressAutoHyphens/>
        <w:spacing w:after="120"/>
        <w:rPr>
          <w:iCs/>
        </w:rPr>
      </w:pPr>
      <w:r>
        <w:rPr>
          <w:iCs/>
        </w:rPr>
        <w:t xml:space="preserve">You also need to figure out what kind of products you want to sell in your online store. The type of products must be able to be broken into at least 5 different categories </w:t>
      </w:r>
      <w:r w:rsidR="00D52292">
        <w:rPr>
          <w:iCs/>
        </w:rPr>
        <w:t xml:space="preserve">and you must have at least 4 products per category. </w:t>
      </w:r>
      <w:r w:rsidR="00D736B3">
        <w:rPr>
          <w:iCs/>
        </w:rPr>
        <w:t xml:space="preserve">Keep things in good taste. </w:t>
      </w:r>
    </w:p>
    <w:p w:rsidR="00A22FF0" w:rsidP="00A23687" w:rsidRDefault="00A22FF0" w14:paraId="2CB00D7F" w14:textId="77777777">
      <w:pPr>
        <w:pStyle w:val="SubHead2"/>
        <w:pBdr>
          <w:bottom w:val="single" w:color="auto" w:sz="4" w:space="1"/>
        </w:pBdr>
        <w:suppressAutoHyphens/>
        <w:spacing w:before="0" w:after="0"/>
      </w:pPr>
    </w:p>
    <w:p w:rsidRPr="00C94F0A" w:rsidR="00746E40" w:rsidP="00746E40" w:rsidRDefault="00691CE5" w14:paraId="79028C36" w14:textId="77777777">
      <w:pPr>
        <w:pBdr>
          <w:bottom w:val="single" w:color="auto" w:sz="4" w:space="1"/>
        </w:pBdr>
        <w:suppressAutoHyphens/>
        <w:rPr>
          <w:b/>
        </w:rPr>
      </w:pPr>
      <w:r>
        <w:rPr>
          <w:b/>
        </w:rPr>
        <w:t>The Business Case</w:t>
      </w:r>
    </w:p>
    <w:p w:rsidRPr="002C6A94" w:rsidR="00746E40" w:rsidP="00746E40" w:rsidRDefault="00746E40" w14:paraId="71C9F3F7" w14:textId="77777777">
      <w:pPr>
        <w:pStyle w:val="ListBullet"/>
        <w:numPr>
          <w:ilvl w:val="0"/>
          <w:numId w:val="0"/>
        </w:numPr>
        <w:rPr>
          <w:lang w:val="en-US"/>
        </w:rPr>
      </w:pPr>
    </w:p>
    <w:p w:rsidR="00691CE5" w:rsidP="00746E40" w:rsidRDefault="00691CE5" w14:paraId="6BA150C6" w14:textId="47B7E4F3">
      <w:pPr>
        <w:pStyle w:val="ListBullet"/>
        <w:numPr>
          <w:ilvl w:val="0"/>
          <w:numId w:val="0"/>
        </w:numPr>
      </w:pPr>
      <w:r>
        <w:t xml:space="preserve">You have been hired to create a </w:t>
      </w:r>
      <w:r w:rsidR="002C6A94">
        <w:t xml:space="preserve">web application </w:t>
      </w:r>
      <w:r w:rsidR="00DB5D4E">
        <w:t>for a company that is going to start selling products online.</w:t>
      </w:r>
      <w:r w:rsidR="006F7AE2">
        <w:t xml:space="preserve"> Initially </w:t>
      </w:r>
      <w:r w:rsidR="00DC5CDE">
        <w:t xml:space="preserve">(this assignment) </w:t>
      </w:r>
      <w:r w:rsidR="006F7AE2">
        <w:t xml:space="preserve">you are going to prepare the </w:t>
      </w:r>
      <w:r w:rsidR="00700E62">
        <w:t>basic store (</w:t>
      </w:r>
      <w:r w:rsidR="006F7AE2">
        <w:t>"warehouse"</w:t>
      </w:r>
      <w:r w:rsidR="00700E62">
        <w:t>)</w:t>
      </w:r>
      <w:r w:rsidR="006F7AE2">
        <w:t xml:space="preserve"> </w:t>
      </w:r>
      <w:r w:rsidR="00700E62">
        <w:t xml:space="preserve">functionality </w:t>
      </w:r>
      <w:r w:rsidR="006F7AE2">
        <w:t>which allow</w:t>
      </w:r>
      <w:r w:rsidR="00700E62">
        <w:t>s</w:t>
      </w:r>
      <w:r w:rsidR="006F7AE2">
        <w:t xml:space="preserve"> the owners to add and remove products. You will also set up the remaining tables in the database that </w:t>
      </w:r>
      <w:r w:rsidR="00700E62">
        <w:t xml:space="preserve">will be used when </w:t>
      </w:r>
      <w:r w:rsidR="006F7AE2">
        <w:t>the customer</w:t>
      </w:r>
      <w:r w:rsidR="00700E62">
        <w:t xml:space="preserve"> functionality i</w:t>
      </w:r>
      <w:r w:rsidR="006F7AE2">
        <w:t>s</w:t>
      </w:r>
      <w:r w:rsidR="00700E62">
        <w:t xml:space="preserve"> added</w:t>
      </w:r>
      <w:r w:rsidR="006F7AE2">
        <w:t>.</w:t>
      </w:r>
    </w:p>
    <w:p w:rsidR="006F7AE2" w:rsidP="00746E40" w:rsidRDefault="006F7AE2" w14:paraId="6DAA05D7" w14:textId="2EAF0723">
      <w:pPr>
        <w:pStyle w:val="ListBullet"/>
        <w:numPr>
          <w:ilvl w:val="0"/>
          <w:numId w:val="0"/>
        </w:numPr>
      </w:pPr>
    </w:p>
    <w:p w:rsidR="006F7AE2" w:rsidP="00746E40" w:rsidRDefault="006F7AE2" w14:paraId="0BB19146" w14:textId="731E19A4">
      <w:pPr>
        <w:pStyle w:val="ListBullet"/>
        <w:numPr>
          <w:ilvl w:val="0"/>
          <w:numId w:val="0"/>
        </w:numPr>
      </w:pPr>
      <w:r>
        <w:t xml:space="preserve">In the </w:t>
      </w:r>
      <w:r w:rsidR="00700E62">
        <w:t xml:space="preserve">upcoming </w:t>
      </w:r>
      <w:r>
        <w:t>assignment</w:t>
      </w:r>
      <w:r w:rsidR="00700E62">
        <w:t>s</w:t>
      </w:r>
      <w:r>
        <w:t xml:space="preserve"> you will set up and use web services </w:t>
      </w:r>
      <w:r w:rsidR="00DC5CDE">
        <w:t xml:space="preserve">for all of </w:t>
      </w:r>
      <w:r w:rsidR="00700E62">
        <w:t xml:space="preserve">store and </w:t>
      </w:r>
      <w:r w:rsidR="00DC5CDE">
        <w:t xml:space="preserve">client </w:t>
      </w:r>
      <w:r w:rsidR="00700E62">
        <w:t xml:space="preserve">functionality </w:t>
      </w:r>
      <w:r w:rsidR="00DC5CDE">
        <w:t xml:space="preserve">to create a functioning shopping experience for </w:t>
      </w:r>
      <w:r w:rsidR="00700E62">
        <w:t xml:space="preserve">both the store and </w:t>
      </w:r>
      <w:r w:rsidR="00DC5CDE">
        <w:t xml:space="preserve">the user. </w:t>
      </w:r>
    </w:p>
    <w:p w:rsidR="00DC5CDE" w:rsidP="00746E40" w:rsidRDefault="00DC5CDE" w14:paraId="34B63455" w14:textId="2E116D61">
      <w:pPr>
        <w:pStyle w:val="ListBullet"/>
        <w:numPr>
          <w:ilvl w:val="0"/>
          <w:numId w:val="0"/>
        </w:numPr>
      </w:pPr>
    </w:p>
    <w:p w:rsidR="00D52292" w:rsidP="00D52292" w:rsidRDefault="00D52292" w14:paraId="32E89CDB" w14:textId="77777777">
      <w:pPr>
        <w:pStyle w:val="SubHead2"/>
        <w:pBdr>
          <w:bottom w:val="single" w:color="auto" w:sz="4" w:space="1"/>
        </w:pBdr>
        <w:suppressAutoHyphens/>
        <w:spacing w:before="0" w:after="0"/>
      </w:pPr>
      <w:r>
        <w:t>Part A: Adding Products and Categories</w:t>
      </w:r>
    </w:p>
    <w:p w:rsidRPr="001C6776" w:rsidR="00D52292" w:rsidP="00D52292" w:rsidRDefault="00D52292" w14:paraId="20D649C3" w14:textId="77777777"/>
    <w:p w:rsidR="00DE043B" w:rsidP="004418DE" w:rsidRDefault="00DE043B" w14:paraId="041A9A31" w14:textId="24FEC9DD">
      <w:pPr>
        <w:pStyle w:val="ListParagraph"/>
        <w:numPr>
          <w:ilvl w:val="0"/>
          <w:numId w:val="4"/>
        </w:numPr>
        <w:tabs>
          <w:tab w:val="left" w:pos="1080"/>
        </w:tabs>
        <w:suppressAutoHyphens/>
        <w:spacing w:after="120"/>
        <w:rPr/>
      </w:pPr>
      <w:bookmarkStart w:name="_Hlk51935847" w:id="0"/>
      <w:r w:rsidR="00DE043B">
        <w:rPr/>
        <w:t>You will create</w:t>
      </w:r>
      <w:r w:rsidR="00D52292">
        <w:rPr/>
        <w:t xml:space="preserve"> a database on </w:t>
      </w:r>
      <w:r w:rsidR="00D52292">
        <w:rPr/>
        <w:t>cs</w:t>
      </w:r>
      <w:r w:rsidR="30A7A01E">
        <w:rPr/>
        <w:t>devdb</w:t>
      </w:r>
      <w:r w:rsidR="30A7A01E">
        <w:rPr/>
        <w:t xml:space="preserve"> </w:t>
      </w:r>
      <w:r w:rsidR="00D52292">
        <w:rPr/>
        <w:t xml:space="preserve">SQL Server called </w:t>
      </w:r>
      <w:r w:rsidR="00E13631">
        <w:rPr/>
        <w:t>H60</w:t>
      </w:r>
      <w:r w:rsidR="0F3C25C9">
        <w:rPr/>
        <w:t>_</w:t>
      </w:r>
      <w:r w:rsidR="00700E62">
        <w:rPr/>
        <w:t>Assignment</w:t>
      </w:r>
      <w:r w:rsidR="00D52292">
        <w:rPr/>
        <w:t>DB_</w:t>
      </w:r>
      <w:r w:rsidRPr="62E734D6" w:rsidR="00D52292">
        <w:rPr>
          <w:i w:val="1"/>
          <w:iCs w:val="1"/>
        </w:rPr>
        <w:t>yourinitials</w:t>
      </w:r>
      <w:r w:rsidR="00D52292">
        <w:rPr/>
        <w:t xml:space="preserve">. </w:t>
      </w:r>
      <w:r w:rsidR="00DE043B">
        <w:rPr/>
        <w:t>To do this:</w:t>
      </w:r>
    </w:p>
    <w:p w:rsidR="00DE043B" w:rsidP="00DE043B" w:rsidRDefault="00DE043B" w14:paraId="647ED1B2" w14:textId="77777777">
      <w:pPr>
        <w:pStyle w:val="ListParagraph"/>
        <w:numPr>
          <w:ilvl w:val="1"/>
          <w:numId w:val="4"/>
        </w:numPr>
        <w:tabs>
          <w:tab w:val="left" w:pos="1080"/>
        </w:tabs>
        <w:suppressAutoHyphens/>
        <w:spacing w:after="120"/>
      </w:pPr>
      <w:r>
        <w:t xml:space="preserve">get the H60AssignmentDB_template.sql file.  </w:t>
      </w:r>
    </w:p>
    <w:p w:rsidR="00DE043B" w:rsidP="00DE043B" w:rsidRDefault="00DE043B" w14:paraId="2EC50FF5" w14:textId="10E37CBB">
      <w:pPr>
        <w:pStyle w:val="ListParagraph"/>
        <w:numPr>
          <w:ilvl w:val="1"/>
          <w:numId w:val="4"/>
        </w:numPr>
        <w:tabs>
          <w:tab w:val="left" w:pos="1080"/>
        </w:tabs>
        <w:suppressAutoHyphens/>
        <w:spacing w:after="120"/>
        <w:rPr/>
      </w:pPr>
      <w:r w:rsidR="00DE043B">
        <w:rPr/>
        <w:t>logon</w:t>
      </w:r>
      <w:r w:rsidR="00DE043B">
        <w:rPr/>
        <w:t xml:space="preserve"> to the </w:t>
      </w:r>
      <w:r w:rsidR="00DE043B">
        <w:rPr/>
        <w:t>cs</w:t>
      </w:r>
      <w:r w:rsidR="72828937">
        <w:rPr/>
        <w:t>devdb</w:t>
      </w:r>
      <w:r w:rsidR="72828937">
        <w:rPr/>
        <w:t xml:space="preserve"> </w:t>
      </w:r>
      <w:r w:rsidR="00DE043B">
        <w:rPr/>
        <w:t xml:space="preserve">server using SQL Server Management Studio and </w:t>
      </w:r>
      <w:r w:rsidR="00DE043B">
        <w:rPr/>
        <w:t>your</w:t>
      </w:r>
      <w:r w:rsidR="5EBF403F">
        <w:rPr/>
        <w:t xml:space="preserve"> college</w:t>
      </w:r>
      <w:r w:rsidR="5EBF403F">
        <w:rPr/>
        <w:t xml:space="preserve"> </w:t>
      </w:r>
      <w:r w:rsidR="5EBF403F">
        <w:rPr/>
        <w:t xml:space="preserve">credentials </w:t>
      </w:r>
      <w:r w:rsidR="00DE043B">
        <w:rPr/>
        <w:t>.</w:t>
      </w:r>
    </w:p>
    <w:p w:rsidR="1D5B54EB" w:rsidP="5A3C259E" w:rsidRDefault="1D5B54EB" w14:paraId="55B936DD" w14:textId="2E5C2992">
      <w:pPr>
        <w:pStyle w:val="ListParagraph"/>
        <w:numPr>
          <w:ilvl w:val="1"/>
          <w:numId w:val="4"/>
        </w:numPr>
        <w:tabs>
          <w:tab w:val="left" w:leader="none" w:pos="1080"/>
        </w:tabs>
        <w:spacing w:after="120"/>
        <w:rPr>
          <w:sz w:val="24"/>
          <w:szCs w:val="24"/>
        </w:rPr>
      </w:pPr>
      <w:r w:rsidR="1D5B54EB">
        <w:rPr/>
        <w:t xml:space="preserve">First </w:t>
      </w:r>
      <w:r w:rsidR="7CCDCF9D">
        <w:rPr/>
        <w:t xml:space="preserve">use SSMS GUI to </w:t>
      </w:r>
      <w:r w:rsidR="1D5B54EB">
        <w:rPr/>
        <w:t xml:space="preserve">create your database </w:t>
      </w:r>
      <w:r w:rsidR="2B3AFE57">
        <w:rPr/>
        <w:t>named H60AssignmentDB_</w:t>
      </w:r>
      <w:r w:rsidRPr="5A3C259E" w:rsidR="2B3AFE57">
        <w:rPr>
          <w:i w:val="1"/>
          <w:iCs w:val="1"/>
        </w:rPr>
        <w:t xml:space="preserve">yourinitials </w:t>
      </w:r>
      <w:r w:rsidR="5D8A0F35">
        <w:rPr/>
        <w:t xml:space="preserve">with the correct pricing tier </w:t>
      </w:r>
      <w:r w:rsidR="1D5B54EB">
        <w:rPr/>
        <w:t>(</w:t>
      </w:r>
      <w:r w:rsidR="23EBEBB0">
        <w:rPr/>
        <w:t>replace _</w:t>
      </w:r>
      <w:r w:rsidRPr="5A3C259E" w:rsidR="23EBEBB0">
        <w:rPr>
          <w:i w:val="1"/>
          <w:iCs w:val="1"/>
        </w:rPr>
        <w:t>yourinitials</w:t>
      </w:r>
      <w:r w:rsidRPr="5A3C259E" w:rsidR="23EBEBB0">
        <w:rPr>
          <w:i w:val="1"/>
          <w:iCs w:val="1"/>
        </w:rPr>
        <w:t xml:space="preserve"> with your initials</w:t>
      </w:r>
      <w:r w:rsidR="1D5B54EB">
        <w:rPr/>
        <w:t>) and then open a query tab from that database</w:t>
      </w:r>
    </w:p>
    <w:p w:rsidR="00DE043B" w:rsidP="00DE043B" w:rsidRDefault="00DE043B" w14:paraId="2E4F62E2" w14:textId="45817FEF">
      <w:pPr>
        <w:pStyle w:val="ListParagraph"/>
        <w:numPr>
          <w:ilvl w:val="1"/>
          <w:numId w:val="4"/>
        </w:numPr>
        <w:tabs>
          <w:tab w:val="left" w:pos="1080"/>
        </w:tabs>
        <w:suppressAutoHyphens/>
        <w:spacing w:after="120"/>
        <w:rPr/>
      </w:pPr>
      <w:r w:rsidR="00DE043B">
        <w:rPr/>
        <w:t>Copy in the H60AssignmentDB_template.sql file.</w:t>
      </w:r>
    </w:p>
    <w:p w:rsidRPr="00DE043B" w:rsidR="00DE043B" w:rsidP="00DE043B" w:rsidRDefault="00DE043B" w14:paraId="3FC2628B" w14:textId="4453D87F">
      <w:pPr>
        <w:pStyle w:val="ListParagraph"/>
        <w:numPr>
          <w:ilvl w:val="1"/>
          <w:numId w:val="4"/>
        </w:numPr>
        <w:tabs>
          <w:tab w:val="left" w:pos="1080"/>
        </w:tabs>
        <w:suppressAutoHyphens/>
        <w:spacing w:after="120"/>
        <w:rPr/>
      </w:pPr>
      <w:r w:rsidR="00DE043B">
        <w:rPr/>
        <w:t xml:space="preserve">Run the script to create </w:t>
      </w:r>
      <w:r w:rsidR="642E2517">
        <w:rPr/>
        <w:t>your tables</w:t>
      </w:r>
      <w:r w:rsidRPr="5A3C259E" w:rsidR="00DE043B">
        <w:rPr>
          <w:i w:val="1"/>
          <w:iCs w:val="1"/>
        </w:rPr>
        <w:t xml:space="preserve">.  </w:t>
      </w:r>
      <w:r w:rsidR="00DE043B">
        <w:rPr/>
        <w:t xml:space="preserve">This is your personal database that </w:t>
      </w:r>
      <w:r w:rsidR="00DE043B">
        <w:rPr/>
        <w:t>you’ll</w:t>
      </w:r>
      <w:r w:rsidR="00DE043B">
        <w:rPr/>
        <w:t xml:space="preserve"> use for your assignment.</w:t>
      </w:r>
    </w:p>
    <w:p w:rsidRPr="00DE043B" w:rsidR="00DE043B" w:rsidP="00DE043B" w:rsidRDefault="00DE043B" w14:paraId="25CA2A0D" w14:textId="606C510D">
      <w:pPr>
        <w:pStyle w:val="ListParagraph"/>
        <w:tabs>
          <w:tab w:val="left" w:pos="1080"/>
        </w:tabs>
        <w:suppressAutoHyphens/>
        <w:spacing w:after="120"/>
        <w:ind w:left="1080"/>
        <w:rPr>
          <w:iCs/>
        </w:rPr>
      </w:pPr>
    </w:p>
    <w:p w:rsidR="00D52292" w:rsidP="004418DE" w:rsidRDefault="00D52292" w14:paraId="57D88D43" w14:textId="6369BF66">
      <w:pPr>
        <w:pStyle w:val="ListParagraph"/>
        <w:numPr>
          <w:ilvl w:val="0"/>
          <w:numId w:val="4"/>
        </w:numPr>
        <w:tabs>
          <w:tab w:val="left" w:pos="1080"/>
        </w:tabs>
        <w:suppressAutoHyphens/>
        <w:spacing w:after="120"/>
      </w:pPr>
      <w:r>
        <w:t xml:space="preserve">It contains two empty tables, one for ProductCategory and one called Product. </w:t>
      </w:r>
    </w:p>
    <w:bookmarkEnd w:id="0"/>
    <w:p w:rsidR="00D52292" w:rsidP="00D52292" w:rsidRDefault="00D52292" w14:paraId="29B031DC" w14:textId="77777777">
      <w:pPr>
        <w:pStyle w:val="ListParagraph"/>
        <w:tabs>
          <w:tab w:val="left" w:pos="1080"/>
        </w:tabs>
        <w:suppressAutoHyphens/>
        <w:spacing w:after="120"/>
        <w:ind w:left="360"/>
      </w:pPr>
      <w:r>
        <w:rPr>
          <w:noProof/>
          <w:lang w:val="en-CA" w:eastAsia="en-CA"/>
        </w:rPr>
        <w:drawing>
          <wp:inline distT="0" distB="0" distL="0" distR="0" wp14:anchorId="0201FF2C" wp14:editId="21A6F7D4">
            <wp:extent cx="4848225" cy="1905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8225" cy="1905000"/>
                    </a:xfrm>
                    <a:prstGeom prst="rect">
                      <a:avLst/>
                    </a:prstGeom>
                  </pic:spPr>
                </pic:pic>
              </a:graphicData>
            </a:graphic>
          </wp:inline>
        </w:drawing>
      </w:r>
    </w:p>
    <w:p w:rsidR="00D52292" w:rsidP="00D52292" w:rsidRDefault="00D52292" w14:paraId="590077D5" w14:textId="07BE83A1">
      <w:pPr>
        <w:pStyle w:val="ListParagraph"/>
        <w:tabs>
          <w:tab w:val="left" w:pos="1080"/>
        </w:tabs>
        <w:suppressAutoHyphens/>
        <w:spacing w:after="120"/>
        <w:ind w:left="360"/>
      </w:pPr>
      <w:r>
        <w:t xml:space="preserve">Create a connection to the database using </w:t>
      </w:r>
      <w:r w:rsidR="00700E62">
        <w:t xml:space="preserve">Entity Framework </w:t>
      </w:r>
      <w:r>
        <w:t>database scaffolding. This will create your initial classes.</w:t>
      </w:r>
    </w:p>
    <w:p w:rsidR="00D52292" w:rsidP="00D52292" w:rsidRDefault="00D52292" w14:paraId="565134D2" w14:textId="04644245">
      <w:pPr>
        <w:pStyle w:val="ListParagraph"/>
        <w:tabs>
          <w:tab w:val="left" w:pos="1080"/>
        </w:tabs>
        <w:suppressAutoHyphens/>
        <w:spacing w:after="120"/>
        <w:ind w:left="360"/>
      </w:pPr>
    </w:p>
    <w:p w:rsidR="00D52292" w:rsidP="004418DE" w:rsidRDefault="00AF5C08" w14:paraId="6568E216" w14:textId="6E755A52">
      <w:pPr>
        <w:pStyle w:val="ListParagraph"/>
        <w:numPr>
          <w:ilvl w:val="0"/>
          <w:numId w:val="4"/>
        </w:numPr>
        <w:tabs>
          <w:tab w:val="left" w:pos="1080"/>
        </w:tabs>
        <w:suppressAutoHyphens/>
        <w:spacing w:after="120"/>
      </w:pPr>
      <w:r>
        <w:t xml:space="preserve">In your models create </w:t>
      </w:r>
      <w:r w:rsidR="0089459A">
        <w:t>functions</w:t>
      </w:r>
      <w:r>
        <w:t xml:space="preserve"> to perform CRUD operations on the ProductCategory table and Product table.</w:t>
      </w:r>
    </w:p>
    <w:p w:rsidR="00D736B3" w:rsidP="004418DE" w:rsidRDefault="00AF5C08" w14:paraId="65B97B29" w14:textId="18D64CB6">
      <w:pPr>
        <w:pStyle w:val="ListParagraph"/>
        <w:numPr>
          <w:ilvl w:val="1"/>
          <w:numId w:val="4"/>
        </w:numPr>
        <w:tabs>
          <w:tab w:val="left" w:pos="720"/>
        </w:tabs>
        <w:suppressAutoHyphens/>
        <w:spacing w:after="120"/>
        <w:ind w:left="709"/>
      </w:pPr>
      <w:r>
        <w:t>It is critical to</w:t>
      </w:r>
      <w:r w:rsidR="00700E62">
        <w:t xml:space="preserve"> the remaining assignments and </w:t>
      </w:r>
      <w:r>
        <w:t xml:space="preserve">your sanity that these functions be </w:t>
      </w:r>
      <w:r w:rsidR="0089459A">
        <w:t xml:space="preserve">singular in function and </w:t>
      </w:r>
      <w:r>
        <w:t>easily removable</w:t>
      </w:r>
      <w:r w:rsidR="0089459A">
        <w:t>/replaceable</w:t>
      </w:r>
      <w:r>
        <w:t xml:space="preserve">, as in </w:t>
      </w:r>
      <w:r w:rsidR="00700E62">
        <w:t xml:space="preserve">the upcoming assignments </w:t>
      </w:r>
      <w:r>
        <w:t>you will be replacing them with calls to R</w:t>
      </w:r>
      <w:r w:rsidR="00700E62">
        <w:t>e</w:t>
      </w:r>
      <w:r>
        <w:t>ST functions you will be creating.</w:t>
      </w:r>
    </w:p>
    <w:p w:rsidR="00AF5C08" w:rsidP="004418DE" w:rsidRDefault="00D736B3" w14:paraId="11CFDB0C" w14:textId="7049A626">
      <w:pPr>
        <w:pStyle w:val="ListParagraph"/>
        <w:numPr>
          <w:ilvl w:val="1"/>
          <w:numId w:val="4"/>
        </w:numPr>
        <w:tabs>
          <w:tab w:val="left" w:pos="720"/>
        </w:tabs>
        <w:suppressAutoHyphens/>
        <w:spacing w:after="120"/>
        <w:ind w:left="709"/>
      </w:pPr>
      <w:r>
        <w:t xml:space="preserve">Keep ALL the business level functionality in the </w:t>
      </w:r>
      <w:r w:rsidR="00AD328D">
        <w:t>model.</w:t>
      </w:r>
    </w:p>
    <w:p w:rsidR="0089459A" w:rsidP="004418DE" w:rsidRDefault="0089459A" w14:paraId="5477FD4F" w14:textId="7353568E">
      <w:pPr>
        <w:pStyle w:val="ListParagraph"/>
        <w:numPr>
          <w:ilvl w:val="1"/>
          <w:numId w:val="4"/>
        </w:numPr>
        <w:tabs>
          <w:tab w:val="left" w:pos="720"/>
        </w:tabs>
        <w:suppressAutoHyphens/>
        <w:spacing w:after="120"/>
        <w:ind w:left="709"/>
      </w:pPr>
      <w:r>
        <w:t xml:space="preserve">This is no DB </w:t>
      </w:r>
      <w:r w:rsidR="001944E4">
        <w:t xml:space="preserve">access </w:t>
      </w:r>
      <w:r>
        <w:t xml:space="preserve">directly in the Controller.  </w:t>
      </w:r>
      <w:r w:rsidR="001944E4">
        <w:t>i.e no execution of dbContext in the controller.</w:t>
      </w:r>
    </w:p>
    <w:p w:rsidR="00AF5C08" w:rsidP="00AF5C08" w:rsidRDefault="00AF5C08" w14:paraId="1804CEAC" w14:textId="77777777">
      <w:pPr>
        <w:pStyle w:val="ListParagraph"/>
        <w:tabs>
          <w:tab w:val="left" w:pos="1080"/>
        </w:tabs>
        <w:suppressAutoHyphens/>
        <w:spacing w:after="120"/>
        <w:ind w:left="360"/>
      </w:pPr>
    </w:p>
    <w:p w:rsidR="00D52292" w:rsidP="004418DE" w:rsidRDefault="00D52292" w14:paraId="63AD8D42" w14:textId="10B5842A">
      <w:pPr>
        <w:pStyle w:val="ListParagraph"/>
        <w:numPr>
          <w:ilvl w:val="0"/>
          <w:numId w:val="4"/>
        </w:numPr>
        <w:tabs>
          <w:tab w:val="left" w:pos="1080"/>
        </w:tabs>
        <w:suppressAutoHyphens/>
        <w:spacing w:after="120"/>
      </w:pPr>
      <w:r>
        <w:t xml:space="preserve">In the Store solution provide </w:t>
      </w:r>
      <w:r w:rsidR="00E96158">
        <w:t>views</w:t>
      </w:r>
      <w:r>
        <w:t xml:space="preserve"> to access the </w:t>
      </w:r>
      <w:r w:rsidR="00E96158">
        <w:t xml:space="preserve">model (and thereby the database) </w:t>
      </w:r>
      <w:r>
        <w:t>and perform the following operations:</w:t>
      </w:r>
    </w:p>
    <w:p w:rsidR="00D52292" w:rsidP="004418DE" w:rsidRDefault="00E96158" w14:paraId="14111BFC" w14:textId="6AFC70C2">
      <w:pPr>
        <w:pStyle w:val="ListParagraph"/>
        <w:numPr>
          <w:ilvl w:val="0"/>
          <w:numId w:val="5"/>
        </w:numPr>
        <w:tabs>
          <w:tab w:val="left" w:pos="1080"/>
        </w:tabs>
        <w:suppressAutoHyphens/>
        <w:spacing w:after="120"/>
      </w:pPr>
      <w:r>
        <w:t>Display</w:t>
      </w:r>
      <w:r w:rsidR="00D52292">
        <w:t xml:space="preserve"> a list of all product categories</w:t>
      </w:r>
      <w:r w:rsidR="00302B0C">
        <w:t xml:space="preserve"> sorted by category</w:t>
      </w:r>
    </w:p>
    <w:p w:rsidR="00D52292" w:rsidP="004418DE" w:rsidRDefault="00E96158" w14:paraId="1973BA55" w14:textId="0B4F0D80">
      <w:pPr>
        <w:pStyle w:val="ListParagraph"/>
        <w:numPr>
          <w:ilvl w:val="0"/>
          <w:numId w:val="5"/>
        </w:numPr>
        <w:tabs>
          <w:tab w:val="left" w:pos="1080"/>
        </w:tabs>
        <w:suppressAutoHyphens/>
        <w:spacing w:after="120"/>
      </w:pPr>
      <w:r>
        <w:t xml:space="preserve">Display </w:t>
      </w:r>
      <w:r w:rsidR="00D52292">
        <w:t>a list of all products (include description, stock and sell price)</w:t>
      </w:r>
      <w:r w:rsidR="00302B0C">
        <w:t xml:space="preserve"> sorted by product</w:t>
      </w:r>
    </w:p>
    <w:p w:rsidR="00D52292" w:rsidP="004418DE" w:rsidRDefault="00D52292" w14:paraId="31374B09" w14:textId="77777777">
      <w:pPr>
        <w:pStyle w:val="ListParagraph"/>
        <w:numPr>
          <w:ilvl w:val="0"/>
          <w:numId w:val="5"/>
        </w:numPr>
        <w:tabs>
          <w:tab w:val="left" w:pos="1080"/>
        </w:tabs>
        <w:suppressAutoHyphens/>
        <w:spacing w:after="120"/>
      </w:pPr>
      <w:r>
        <w:t>Update just the stock on a given product</w:t>
      </w:r>
    </w:p>
    <w:p w:rsidR="00D52292" w:rsidP="004418DE" w:rsidRDefault="00D52292" w14:paraId="31465B8E" w14:textId="272CFD9A">
      <w:pPr>
        <w:pStyle w:val="ListParagraph"/>
        <w:numPr>
          <w:ilvl w:val="0"/>
          <w:numId w:val="5"/>
        </w:numPr>
        <w:tabs>
          <w:tab w:val="left" w:pos="1080"/>
        </w:tabs>
        <w:suppressAutoHyphens/>
        <w:spacing w:after="120"/>
      </w:pPr>
      <w:r>
        <w:t>Update the BuyPrice and SellPrice for a given product.</w:t>
      </w:r>
    </w:p>
    <w:p w:rsidR="00531747" w:rsidP="00531747" w:rsidRDefault="00531747" w14:paraId="1012EB48" w14:textId="77777777">
      <w:pPr>
        <w:pStyle w:val="ListBullet"/>
        <w:numPr>
          <w:ilvl w:val="0"/>
          <w:numId w:val="4"/>
        </w:numPr>
      </w:pPr>
      <w:r>
        <w:t>When updating the stock on a product:</w:t>
      </w:r>
    </w:p>
    <w:p w:rsidR="00531747" w:rsidP="00531747" w:rsidRDefault="00531747" w14:paraId="40D8EDA4" w14:textId="77777777">
      <w:pPr>
        <w:pStyle w:val="ListParagraph"/>
        <w:numPr>
          <w:ilvl w:val="0"/>
          <w:numId w:val="10"/>
        </w:numPr>
        <w:tabs>
          <w:tab w:val="left" w:pos="1080"/>
        </w:tabs>
        <w:suppressAutoHyphens/>
        <w:spacing w:after="120"/>
      </w:pPr>
      <w:r w:rsidRPr="00E52FA4">
        <w:t>The amount the stock value is to be changed by is passed as an integer parameter</w:t>
      </w:r>
      <w:r>
        <w:t>.</w:t>
      </w:r>
    </w:p>
    <w:p w:rsidR="00531747" w:rsidP="00531747" w:rsidRDefault="00531747" w14:paraId="5D21872A" w14:textId="77777777">
      <w:pPr>
        <w:pStyle w:val="ListParagraph"/>
        <w:numPr>
          <w:ilvl w:val="0"/>
          <w:numId w:val="10"/>
        </w:numPr>
        <w:tabs>
          <w:tab w:val="left" w:pos="1080"/>
        </w:tabs>
        <w:suppressAutoHyphens/>
        <w:spacing w:after="120"/>
      </w:pPr>
      <w:r>
        <w:t>If the parameter is a negative number, the stock value is reduced by that value.</w:t>
      </w:r>
    </w:p>
    <w:p w:rsidR="00531747" w:rsidP="00531747" w:rsidRDefault="00531747" w14:paraId="6A4B473F" w14:textId="77777777">
      <w:pPr>
        <w:pStyle w:val="ListParagraph"/>
        <w:numPr>
          <w:ilvl w:val="0"/>
          <w:numId w:val="10"/>
        </w:numPr>
        <w:tabs>
          <w:tab w:val="left" w:pos="1080"/>
        </w:tabs>
        <w:suppressAutoHyphens/>
        <w:spacing w:after="120"/>
      </w:pPr>
      <w:r>
        <w:t>If the parameter is a positive number, the stock value is increased by that value.</w:t>
      </w:r>
    </w:p>
    <w:p w:rsidR="00531747" w:rsidP="00531747" w:rsidRDefault="00531747" w14:paraId="64F938CA" w14:textId="30467677">
      <w:pPr>
        <w:pStyle w:val="ListParagraph"/>
        <w:numPr>
          <w:ilvl w:val="0"/>
          <w:numId w:val="10"/>
        </w:numPr>
        <w:tabs>
          <w:tab w:val="left" w:pos="1080"/>
        </w:tabs>
        <w:suppressAutoHyphens/>
        <w:spacing w:after="120"/>
      </w:pPr>
      <w:r>
        <w:t>The parameter is required.</w:t>
      </w:r>
    </w:p>
    <w:p w:rsidR="00531747" w:rsidP="00531747" w:rsidRDefault="00531747" w14:paraId="480495B8" w14:textId="77777777">
      <w:pPr>
        <w:pStyle w:val="ListParagraph"/>
        <w:numPr>
          <w:ilvl w:val="0"/>
          <w:numId w:val="10"/>
        </w:numPr>
        <w:tabs>
          <w:tab w:val="left" w:pos="1080"/>
        </w:tabs>
        <w:suppressAutoHyphens/>
        <w:spacing w:after="120"/>
      </w:pPr>
      <w:r>
        <w:t>If the passed value would make the stock value less than 0, throw an exception and do not change the stock value.</w:t>
      </w:r>
    </w:p>
    <w:p w:rsidR="00E87A8D" w:rsidP="00E87A8D" w:rsidRDefault="00E87A8D" w14:paraId="4916649F" w14:textId="77777777">
      <w:pPr>
        <w:pStyle w:val="ListBullet"/>
        <w:numPr>
          <w:ilvl w:val="0"/>
          <w:numId w:val="4"/>
        </w:numPr>
      </w:pPr>
      <w:r>
        <w:t>When updating the Buy or Sell price of a product</w:t>
      </w:r>
    </w:p>
    <w:p w:rsidR="00E87A8D" w:rsidP="00E87A8D" w:rsidRDefault="00E87A8D" w14:paraId="7B1EF981" w14:textId="77777777">
      <w:pPr>
        <w:pStyle w:val="ListParagraph"/>
        <w:numPr>
          <w:ilvl w:val="0"/>
          <w:numId w:val="11"/>
        </w:numPr>
        <w:tabs>
          <w:tab w:val="left" w:pos="1080"/>
        </w:tabs>
        <w:suppressAutoHyphens/>
        <w:spacing w:after="120"/>
      </w:pPr>
      <w:r>
        <w:t>Price can have a maximum of 2 decimals.</w:t>
      </w:r>
    </w:p>
    <w:p w:rsidR="00E87A8D" w:rsidP="00E87A8D" w:rsidRDefault="00E87A8D" w14:paraId="6E56D095" w14:textId="77777777">
      <w:pPr>
        <w:pStyle w:val="ListParagraph"/>
        <w:numPr>
          <w:ilvl w:val="0"/>
          <w:numId w:val="11"/>
        </w:numPr>
        <w:tabs>
          <w:tab w:val="left" w:pos="1080"/>
        </w:tabs>
        <w:suppressAutoHyphens/>
        <w:spacing w:after="120"/>
      </w:pPr>
      <w:r>
        <w:t>If price is more than 2-decimals it is rounded.</w:t>
      </w:r>
    </w:p>
    <w:p w:rsidR="00E87A8D" w:rsidP="00E87A8D" w:rsidRDefault="00E87A8D" w14:paraId="138CD4C0" w14:textId="77777777">
      <w:pPr>
        <w:pStyle w:val="ListParagraph"/>
        <w:numPr>
          <w:ilvl w:val="0"/>
          <w:numId w:val="11"/>
        </w:numPr>
        <w:tabs>
          <w:tab w:val="left" w:pos="1080"/>
        </w:tabs>
        <w:suppressAutoHyphens/>
        <w:spacing w:after="120"/>
      </w:pPr>
      <w:r>
        <w:t>If a price has less than 2-decimals, it is brought to a 2-decimal number.</w:t>
      </w:r>
    </w:p>
    <w:p w:rsidR="00E87A8D" w:rsidP="00E87A8D" w:rsidRDefault="00E87A8D" w14:paraId="1CCA7D87" w14:textId="77777777">
      <w:pPr>
        <w:pStyle w:val="ListParagraph"/>
        <w:numPr>
          <w:ilvl w:val="0"/>
          <w:numId w:val="11"/>
        </w:numPr>
        <w:tabs>
          <w:tab w:val="left" w:pos="1080"/>
        </w:tabs>
        <w:suppressAutoHyphens/>
        <w:spacing w:after="120"/>
      </w:pPr>
      <w:r>
        <w:t>If price is not a number an arithmetic exception is thrown.</w:t>
      </w:r>
    </w:p>
    <w:p w:rsidR="00E87A8D" w:rsidP="00E87A8D" w:rsidRDefault="00E87A8D" w14:paraId="1F3E6B3A" w14:textId="77777777">
      <w:pPr>
        <w:pStyle w:val="ListParagraph"/>
        <w:numPr>
          <w:ilvl w:val="0"/>
          <w:numId w:val="11"/>
        </w:numPr>
        <w:tabs>
          <w:tab w:val="left" w:pos="1080"/>
        </w:tabs>
        <w:suppressAutoHyphens/>
        <w:spacing w:after="120"/>
      </w:pPr>
      <w:r>
        <w:t>If the new price is a negative number an argument exception is thrown.</w:t>
      </w:r>
    </w:p>
    <w:p w:rsidR="00E87A8D" w:rsidP="00E87A8D" w:rsidRDefault="00E87A8D" w14:paraId="38A458FA" w14:textId="77777777">
      <w:pPr>
        <w:pStyle w:val="ListParagraph"/>
        <w:numPr>
          <w:ilvl w:val="0"/>
          <w:numId w:val="11"/>
        </w:numPr>
        <w:tabs>
          <w:tab w:val="left" w:pos="1080"/>
        </w:tabs>
        <w:suppressAutoHyphens/>
        <w:spacing w:after="120"/>
      </w:pPr>
      <w:r>
        <w:t>If the Sell price is less than the Buy price an exception is thrown. (I added this rule, because the testing requirements here were so weak).</w:t>
      </w:r>
    </w:p>
    <w:p w:rsidR="00531747" w:rsidP="00531747" w:rsidRDefault="00531747" w14:paraId="0409B179" w14:textId="77777777">
      <w:pPr>
        <w:tabs>
          <w:tab w:val="left" w:pos="1080"/>
        </w:tabs>
        <w:suppressAutoHyphens/>
        <w:spacing w:after="120"/>
      </w:pPr>
    </w:p>
    <w:p w:rsidR="00D52292" w:rsidP="00AF5C08" w:rsidRDefault="00D52292" w14:paraId="051CD921" w14:textId="77777777">
      <w:pPr>
        <w:pStyle w:val="ListParagraph"/>
        <w:tabs>
          <w:tab w:val="left" w:pos="1080"/>
        </w:tabs>
        <w:suppressAutoHyphens/>
        <w:spacing w:after="120"/>
        <w:ind w:left="360"/>
      </w:pPr>
    </w:p>
    <w:p w:rsidR="00D736B3" w:rsidP="00E96158" w:rsidRDefault="00D736B3" w14:paraId="003283EF" w14:textId="19D81540">
      <w:pPr>
        <w:pStyle w:val="ListParagraph"/>
        <w:numPr>
          <w:ilvl w:val="0"/>
          <w:numId w:val="4"/>
        </w:numPr>
        <w:tabs>
          <w:tab w:val="left" w:pos="1080"/>
        </w:tabs>
        <w:suppressAutoHyphens/>
        <w:spacing w:after="120"/>
        <w:rPr/>
      </w:pPr>
      <w:r w:rsidR="00D736B3">
        <w:rPr/>
        <w:t xml:space="preserve">In the Store solution provide </w:t>
      </w:r>
      <w:r w:rsidRPr="124905DB" w:rsidR="00D736B3">
        <w:rPr>
          <w:strike w:val="1"/>
          <w:u w:val="none"/>
        </w:rPr>
        <w:t>an interface</w:t>
      </w:r>
      <w:r w:rsidR="00D736B3">
        <w:rPr/>
        <w:t xml:space="preserve"> </w:t>
      </w:r>
      <w:r w:rsidR="0C82A4C5">
        <w:rPr/>
        <w:t xml:space="preserve">views </w:t>
      </w:r>
      <w:r w:rsidR="00D736B3">
        <w:rPr/>
        <w:t>to use the functions to access the database and perform the following operations:</w:t>
      </w:r>
    </w:p>
    <w:p w:rsidR="00D736B3" w:rsidP="004418DE" w:rsidRDefault="00E96158" w14:paraId="5B6BB047" w14:textId="46378700">
      <w:pPr>
        <w:pStyle w:val="ListParagraph"/>
        <w:numPr>
          <w:ilvl w:val="0"/>
          <w:numId w:val="8"/>
        </w:numPr>
        <w:tabs>
          <w:tab w:val="left" w:pos="1080"/>
        </w:tabs>
        <w:suppressAutoHyphens/>
        <w:spacing w:after="120"/>
      </w:pPr>
      <w:r>
        <w:t xml:space="preserve">CRUD on </w:t>
      </w:r>
      <w:r w:rsidR="00D736B3">
        <w:t>product categories</w:t>
      </w:r>
      <w:r w:rsidR="00FF49F9">
        <w:t xml:space="preserve"> (as above)</w:t>
      </w:r>
    </w:p>
    <w:p w:rsidR="00D736B3" w:rsidP="004418DE" w:rsidRDefault="00E96158" w14:paraId="4D568589" w14:textId="2FFC8BD9">
      <w:pPr>
        <w:pStyle w:val="ListParagraph"/>
        <w:numPr>
          <w:ilvl w:val="0"/>
          <w:numId w:val="8"/>
        </w:numPr>
        <w:tabs>
          <w:tab w:val="left" w:pos="1080"/>
        </w:tabs>
        <w:suppressAutoHyphens/>
        <w:spacing w:after="120"/>
      </w:pPr>
      <w:r>
        <w:t xml:space="preserve">CRUD on </w:t>
      </w:r>
      <w:r w:rsidR="00D736B3">
        <w:t>products</w:t>
      </w:r>
      <w:r w:rsidR="00FF49F9">
        <w:t xml:space="preserve"> (as above)</w:t>
      </w:r>
    </w:p>
    <w:p w:rsidR="00954971" w:rsidP="004418DE" w:rsidRDefault="00954971" w14:paraId="1F1F1E47" w14:textId="6B05B81D">
      <w:pPr>
        <w:pStyle w:val="ListParagraph"/>
        <w:numPr>
          <w:ilvl w:val="0"/>
          <w:numId w:val="8"/>
        </w:numPr>
        <w:tabs>
          <w:tab w:val="left" w:pos="1080"/>
        </w:tabs>
        <w:suppressAutoHyphens/>
        <w:spacing w:after="120"/>
      </w:pPr>
      <w:r>
        <w:t>Get a list of all products by product category (include same fields as above)</w:t>
      </w:r>
      <w:r w:rsidR="00302B0C">
        <w:t xml:space="preserve"> sorted by category</w:t>
      </w:r>
      <w:r w:rsidR="00FF49F9">
        <w:t xml:space="preserve"> and product within category</w:t>
      </w:r>
    </w:p>
    <w:p w:rsidR="00954971" w:rsidP="004418DE" w:rsidRDefault="00954971" w14:paraId="07D941EB" w14:textId="6C6F84A3">
      <w:pPr>
        <w:pStyle w:val="ListParagraph"/>
        <w:numPr>
          <w:ilvl w:val="0"/>
          <w:numId w:val="8"/>
        </w:numPr>
        <w:tabs>
          <w:tab w:val="left" w:pos="1080"/>
        </w:tabs>
        <w:suppressAutoHyphens/>
        <w:spacing w:after="120"/>
      </w:pPr>
      <w:r>
        <w:t xml:space="preserve">Get a list of all products for a given product category </w:t>
      </w:r>
      <w:r w:rsidR="00302B0C">
        <w:t>sorted by product</w:t>
      </w:r>
      <w:r w:rsidR="00FF49F9">
        <w:t>. This gets the abbreviated product information including: Description and SellPrice</w:t>
      </w:r>
    </w:p>
    <w:p w:rsidR="00954971" w:rsidP="004418DE" w:rsidRDefault="00954971" w14:paraId="34C289B9" w14:textId="2622CC56">
      <w:pPr>
        <w:pStyle w:val="ListParagraph"/>
        <w:numPr>
          <w:ilvl w:val="0"/>
          <w:numId w:val="8"/>
        </w:numPr>
        <w:tabs>
          <w:tab w:val="left" w:pos="1080"/>
        </w:tabs>
        <w:suppressAutoHyphens/>
        <w:spacing w:after="120"/>
      </w:pPr>
      <w:r>
        <w:t>Get the details for a given product (display all the details including the product category as a string not id).</w:t>
      </w:r>
    </w:p>
    <w:p w:rsidR="00955618" w:rsidP="00955618" w:rsidRDefault="00955618" w14:paraId="2005C4A1" w14:textId="4F9420DF">
      <w:pPr>
        <w:tabs>
          <w:tab w:val="left" w:pos="1080"/>
        </w:tabs>
        <w:suppressAutoHyphens/>
        <w:spacing w:after="120"/>
      </w:pPr>
    </w:p>
    <w:p w:rsidR="00955618" w:rsidRDefault="00955618" w14:paraId="00BDE30F" w14:textId="4C002666">
      <w:r>
        <w:br w:type="page"/>
      </w:r>
    </w:p>
    <w:p w:rsidR="00FD743C" w:rsidP="00FD743C" w:rsidRDefault="00FD743C" w14:paraId="1482F9A1" w14:textId="67C01812">
      <w:pPr>
        <w:pStyle w:val="ListBullet"/>
        <w:numPr>
          <w:ilvl w:val="0"/>
          <w:numId w:val="0"/>
        </w:numPr>
        <w:rPr>
          <w:b/>
          <w:bCs/>
        </w:rPr>
      </w:pPr>
      <w:r>
        <w:rPr>
          <w:b/>
          <w:bCs/>
        </w:rPr>
        <w:t>P</w:t>
      </w:r>
      <w:r w:rsidRPr="00D736B3">
        <w:rPr>
          <w:b/>
          <w:bCs/>
        </w:rPr>
        <w:t xml:space="preserve">art </w:t>
      </w:r>
      <w:r w:rsidR="00E96158">
        <w:rPr>
          <w:b/>
          <w:bCs/>
        </w:rPr>
        <w:t>B</w:t>
      </w:r>
      <w:r w:rsidRPr="00D736B3">
        <w:rPr>
          <w:b/>
          <w:bCs/>
        </w:rPr>
        <w:t xml:space="preserve"> – </w:t>
      </w:r>
      <w:r>
        <w:rPr>
          <w:b/>
          <w:bCs/>
        </w:rPr>
        <w:t>Prepping for Customers</w:t>
      </w:r>
    </w:p>
    <w:p w:rsidRPr="00FD743C" w:rsidR="00FD743C" w:rsidP="00FD743C" w:rsidRDefault="00FD743C" w14:paraId="1CB39B27" w14:textId="77777777">
      <w:pPr>
        <w:pStyle w:val="ListBullet"/>
        <w:numPr>
          <w:ilvl w:val="0"/>
          <w:numId w:val="0"/>
        </w:numPr>
        <w:rPr>
          <w:b/>
          <w:bCs/>
        </w:rPr>
      </w:pPr>
    </w:p>
    <w:p w:rsidR="00D736B3" w:rsidP="004418DE" w:rsidRDefault="00954971" w14:paraId="2271615F" w14:textId="7DD29E95">
      <w:pPr>
        <w:pStyle w:val="ListBullet"/>
        <w:numPr>
          <w:ilvl w:val="0"/>
          <w:numId w:val="9"/>
        </w:numPr>
      </w:pPr>
      <w:r>
        <w:t xml:space="preserve">You are going to change the data model to prepare to implement the client side of the application. For this you will use code first Entity Framework Modelling. The new data model is:  </w:t>
      </w:r>
    </w:p>
    <w:p w:rsidR="00954971" w:rsidP="00954971" w:rsidRDefault="00A208C2" w14:paraId="141AB46A" w14:textId="29E7FABC">
      <w:pPr>
        <w:pStyle w:val="ListBullet"/>
        <w:numPr>
          <w:ilvl w:val="0"/>
          <w:numId w:val="0"/>
        </w:numPr>
        <w:ind w:left="360"/>
      </w:pPr>
      <w:r w:rsidRPr="00A208C2">
        <w:rPr>
          <w:noProof/>
        </w:rPr>
        <w:drawing>
          <wp:inline distT="0" distB="0" distL="0" distR="0" wp14:anchorId="438AC182" wp14:editId="0A869101">
            <wp:extent cx="5467350" cy="414899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3032" cy="4160895"/>
                    </a:xfrm>
                    <a:prstGeom prst="rect">
                      <a:avLst/>
                    </a:prstGeom>
                  </pic:spPr>
                </pic:pic>
              </a:graphicData>
            </a:graphic>
          </wp:inline>
        </w:drawing>
      </w:r>
    </w:p>
    <w:p w:rsidRPr="00AE7EAD" w:rsidR="00954971" w:rsidP="004418DE" w:rsidRDefault="00954971" w14:paraId="6763CBF5" w14:textId="100463B4">
      <w:pPr>
        <w:pStyle w:val="ListParagraph"/>
        <w:numPr>
          <w:ilvl w:val="0"/>
          <w:numId w:val="9"/>
        </w:numPr>
        <w:tabs>
          <w:tab w:val="left" w:pos="1080"/>
        </w:tabs>
        <w:suppressAutoHyphens/>
        <w:spacing w:after="120"/>
      </w:pPr>
      <w:r>
        <w:t>These MUST be created using code first techniques. Notice, a customer can only have one shopping cart at a time.</w:t>
      </w:r>
    </w:p>
    <w:p w:rsidR="00954971" w:rsidP="004418DE" w:rsidRDefault="00954971" w14:paraId="61255A91" w14:textId="77777777">
      <w:pPr>
        <w:pStyle w:val="ListParagraph"/>
        <w:numPr>
          <w:ilvl w:val="1"/>
          <w:numId w:val="9"/>
        </w:numPr>
        <w:tabs>
          <w:tab w:val="left" w:pos="720"/>
        </w:tabs>
        <w:suppressAutoHyphens/>
        <w:spacing w:after="120"/>
        <w:ind w:left="709"/>
      </w:pPr>
      <w:r>
        <w:t>Add classes to the Models to represent the new tables.</w:t>
      </w:r>
    </w:p>
    <w:p w:rsidR="00954971" w:rsidP="004418DE" w:rsidRDefault="00954971" w14:paraId="711055A6" w14:textId="77777777">
      <w:pPr>
        <w:pStyle w:val="ListParagraph"/>
        <w:numPr>
          <w:ilvl w:val="1"/>
          <w:numId w:val="9"/>
        </w:numPr>
        <w:tabs>
          <w:tab w:val="left" w:pos="720"/>
        </w:tabs>
        <w:suppressAutoHyphens/>
        <w:spacing w:after="120"/>
        <w:ind w:left="709"/>
      </w:pPr>
      <w:r>
        <w:t>Use database seeding in Entity Framework to provide initial values to the tables. The new tables MUST have at least 3 customers, at least one customer MUST have a completed order with at least 3 products and at least one customer must have a shopping cart with at least 2 products, one of which has more than one ordered (quantity &gt; 1).</w:t>
      </w:r>
    </w:p>
    <w:p w:rsidR="00954971" w:rsidP="004418DE" w:rsidRDefault="00954971" w14:paraId="7CC154B8" w14:textId="07614E8D">
      <w:pPr>
        <w:pStyle w:val="ListParagraph"/>
        <w:numPr>
          <w:ilvl w:val="1"/>
          <w:numId w:val="9"/>
        </w:numPr>
        <w:tabs>
          <w:tab w:val="left" w:pos="720"/>
        </w:tabs>
        <w:suppressAutoHyphens/>
        <w:spacing w:after="120"/>
        <w:ind w:left="709"/>
      </w:pPr>
      <w:r>
        <w:t xml:space="preserve">Create a migration to update the database and add the tables. Make sure this works, as I will start out by copying your assignment database and running the migration myself. </w:t>
      </w:r>
    </w:p>
    <w:p w:rsidR="00FD743C" w:rsidP="004418DE" w:rsidRDefault="00FD743C" w14:paraId="05D3DDF0" w14:textId="7E72A8F4">
      <w:pPr>
        <w:pStyle w:val="ListParagraph"/>
        <w:numPr>
          <w:ilvl w:val="1"/>
          <w:numId w:val="9"/>
        </w:numPr>
        <w:tabs>
          <w:tab w:val="left" w:pos="720"/>
        </w:tabs>
        <w:suppressAutoHyphens/>
        <w:spacing w:after="120"/>
        <w:ind w:left="709"/>
      </w:pPr>
      <w:r>
        <w:t xml:space="preserve">DO NOT ADD ANY VIEWS/FORMS TO ADD THE CUSTOMER INFORMATION. </w:t>
      </w:r>
    </w:p>
    <w:p w:rsidR="004B458F" w:rsidP="00746E40" w:rsidRDefault="004B458F" w14:paraId="4CF3AB56" w14:textId="3B00CEE5">
      <w:pPr>
        <w:pStyle w:val="ListBullet"/>
        <w:numPr>
          <w:ilvl w:val="0"/>
          <w:numId w:val="0"/>
        </w:numPr>
      </w:pPr>
    </w:p>
    <w:p w:rsidR="00D736B3" w:rsidP="00D736B3" w:rsidRDefault="00D736B3" w14:paraId="38D2B37C" w14:textId="77777777">
      <w:pPr>
        <w:tabs>
          <w:tab w:val="left" w:pos="1080"/>
        </w:tabs>
        <w:suppressAutoHyphens/>
        <w:spacing w:after="120"/>
      </w:pPr>
      <w:r>
        <w:t>Implementation notes:</w:t>
      </w:r>
    </w:p>
    <w:p w:rsidR="00954971" w:rsidP="004418DE" w:rsidRDefault="00954971" w14:paraId="3F9A99D1" w14:textId="7EA849DF">
      <w:pPr>
        <w:pStyle w:val="ListParagraph"/>
        <w:numPr>
          <w:ilvl w:val="0"/>
          <w:numId w:val="6"/>
        </w:numPr>
        <w:tabs>
          <w:tab w:val="left" w:pos="1080"/>
        </w:tabs>
        <w:suppressAutoHyphens/>
        <w:spacing w:after="120"/>
      </w:pPr>
      <w:r>
        <w:t>All queries must use LINQ (</w:t>
      </w:r>
      <w:r w:rsidR="00955618">
        <w:t xml:space="preserve">your choice as to </w:t>
      </w:r>
      <w:r>
        <w:t xml:space="preserve">which </w:t>
      </w:r>
      <w:r w:rsidR="00955618">
        <w:t>syntax: query, method</w:t>
      </w:r>
      <w:r>
        <w:t xml:space="preserve">). </w:t>
      </w:r>
    </w:p>
    <w:p w:rsidR="00D736B3" w:rsidP="004418DE" w:rsidRDefault="00D736B3" w14:paraId="063C7CB5" w14:textId="1D5B8599">
      <w:pPr>
        <w:pStyle w:val="ListParagraph"/>
        <w:numPr>
          <w:ilvl w:val="0"/>
          <w:numId w:val="6"/>
        </w:numPr>
        <w:tabs>
          <w:tab w:val="left" w:pos="1080"/>
        </w:tabs>
        <w:suppressAutoHyphens/>
        <w:spacing w:after="120"/>
      </w:pPr>
      <w:r>
        <w:t xml:space="preserve">Make it professional and make it work on mobile. </w:t>
      </w:r>
      <w:r w:rsidR="00954971">
        <w:t xml:space="preserve">This is your final ever web assignment; </w:t>
      </w:r>
      <w:r w:rsidR="000318C9">
        <w:t>do something you will be proud of.</w:t>
      </w:r>
    </w:p>
    <w:p w:rsidR="00D736B3" w:rsidP="004418DE" w:rsidRDefault="00D736B3" w14:paraId="74BA5727" w14:textId="77777777">
      <w:pPr>
        <w:pStyle w:val="ListParagraph"/>
        <w:numPr>
          <w:ilvl w:val="0"/>
          <w:numId w:val="6"/>
        </w:numPr>
        <w:tabs>
          <w:tab w:val="left" w:pos="1080"/>
        </w:tabs>
        <w:suppressAutoHyphens/>
        <w:spacing w:after="120"/>
      </w:pPr>
      <w:r>
        <w:t>Make it homogeneous and real. That is, if you want an online grocery store, make that the items. If you want an online gaming shop, that’s fine. Make the categories and products make sense. The next assignment will build on this.</w:t>
      </w:r>
    </w:p>
    <w:p w:rsidR="00534DA7" w:rsidP="00746E40" w:rsidRDefault="00534DA7" w14:paraId="7C4CE035" w14:textId="2C4242FF">
      <w:pPr>
        <w:pStyle w:val="ListBullet"/>
        <w:numPr>
          <w:ilvl w:val="0"/>
          <w:numId w:val="0"/>
        </w:numPr>
      </w:pPr>
    </w:p>
    <w:p w:rsidRPr="00734F99" w:rsidR="00734F99" w:rsidP="5A3C259E" w:rsidRDefault="00B96BDC" w14:paraId="79CAB4AD" w14:textId="516F97B6">
      <w:pPr>
        <w:pStyle w:val="Normal"/>
        <w:pBdr>
          <w:bottom w:val="single" w:color="FF000000" w:sz="4" w:space="1"/>
        </w:pBdr>
        <w:suppressAutoHyphens/>
        <w:rPr>
          <w:b w:val="1"/>
          <w:bCs w:val="1"/>
          <w:sz w:val="24"/>
          <w:szCs w:val="24"/>
        </w:rPr>
      </w:pPr>
    </w:p>
    <w:p w:rsidRPr="00734F99" w:rsidR="00734F99" w:rsidP="5A3C259E" w:rsidRDefault="00B96BDC" w14:paraId="6C899DF6" w14:textId="4EE29314">
      <w:pPr>
        <w:pStyle w:val="Normal"/>
        <w:suppressLineNumbers w:val="0"/>
        <w:pBdr>
          <w:bottom w:val="single" w:color="FF000000" w:sz="4" w:space="1"/>
        </w:pBdr>
        <w:bidi w:val="0"/>
        <w:spacing w:before="0" w:beforeAutospacing="off" w:after="0" w:afterAutospacing="off" w:line="259" w:lineRule="auto"/>
        <w:ind w:left="0" w:right="0"/>
        <w:jc w:val="left"/>
        <w:rPr>
          <w:b w:val="1"/>
          <w:bCs w:val="1"/>
          <w:noProof w:val="0"/>
          <w:lang w:val="en-US"/>
        </w:rPr>
      </w:pPr>
      <w:r w:rsidRPr="5A3C259E" w:rsidR="509DECB7">
        <w:rPr>
          <w:b w:val="1"/>
          <w:bCs w:val="1"/>
          <w:noProof w:val="0"/>
          <w:lang w:val="en-US"/>
        </w:rPr>
        <w:t xml:space="preserve">Policy: progressive commits </w:t>
      </w:r>
      <w:r w:rsidRPr="5A3C259E" w:rsidR="509DECB7">
        <w:rPr>
          <w:b w:val="1"/>
          <w:bCs w:val="1"/>
          <w:noProof w:val="0"/>
          <w:lang w:val="en-US"/>
        </w:rPr>
        <w:t>required</w:t>
      </w:r>
      <w:r w:rsidRPr="5A3C259E" w:rsidR="509DECB7">
        <w:rPr>
          <w:b w:val="1"/>
          <w:bCs w:val="1"/>
          <w:noProof w:val="0"/>
          <w:lang w:val="en-US"/>
        </w:rPr>
        <w:t xml:space="preserve"> (no end-of-</w:t>
      </w:r>
      <w:r w:rsidRPr="5A3C259E" w:rsidR="635AC998">
        <w:rPr>
          <w:b w:val="1"/>
          <w:bCs w:val="1"/>
          <w:noProof w:val="0"/>
          <w:lang w:val="en-US"/>
        </w:rPr>
        <w:t>project</w:t>
      </w:r>
      <w:r w:rsidRPr="5A3C259E" w:rsidR="509DECB7">
        <w:rPr>
          <w:b w:val="1"/>
          <w:bCs w:val="1"/>
          <w:noProof w:val="0"/>
          <w:lang w:val="en-US"/>
        </w:rPr>
        <w:t xml:space="preserve"> dump)</w:t>
      </w:r>
    </w:p>
    <w:p w:rsidRPr="00734F99" w:rsidR="00734F99" w:rsidP="5A3C259E" w:rsidRDefault="00B96BDC" w14:paraId="2D530839" w14:textId="59BEAC70">
      <w:pPr>
        <w:pStyle w:val="ListParagraph"/>
        <w:numPr>
          <w:ilvl w:val="0"/>
          <w:numId w:val="14"/>
        </w:numPr>
        <w:suppressAutoHyphens/>
        <w:spacing w:before="240" w:beforeAutospacing="off" w:after="240" w:afterAutospacing="off"/>
        <w:rPr>
          <w:noProof w:val="0"/>
          <w:lang w:val="en-US"/>
        </w:rPr>
      </w:pPr>
      <w:r w:rsidRPr="5A3C259E" w:rsidR="509DECB7">
        <w:rPr>
          <w:noProof w:val="0"/>
          <w:lang w:val="en-US"/>
        </w:rPr>
        <w:t xml:space="preserve">Submitting the full code at the end in one (or a few) big commits is </w:t>
      </w:r>
      <w:r w:rsidRPr="5A3C259E" w:rsidR="509DECB7">
        <w:rPr>
          <w:b w:val="1"/>
          <w:bCs w:val="1"/>
          <w:noProof w:val="0"/>
          <w:lang w:val="en-US"/>
        </w:rPr>
        <w:t>prohibited</w:t>
      </w:r>
      <w:r w:rsidRPr="5A3C259E" w:rsidR="509DECB7">
        <w:rPr>
          <w:noProof w:val="0"/>
          <w:lang w:val="en-US"/>
        </w:rPr>
        <w:t>.</w:t>
      </w:r>
    </w:p>
    <w:p w:rsidRPr="00734F99" w:rsidR="00734F99" w:rsidP="5A3C259E" w:rsidRDefault="00B96BDC" w14:paraId="318959DF" w14:textId="3F27CF7B">
      <w:pPr>
        <w:pStyle w:val="ListParagraph"/>
        <w:numPr>
          <w:ilvl w:val="0"/>
          <w:numId w:val="14"/>
        </w:numPr>
        <w:suppressAutoHyphens/>
        <w:spacing w:before="240" w:beforeAutospacing="off" w:after="240" w:afterAutospacing="off"/>
        <w:rPr>
          <w:noProof w:val="0"/>
          <w:lang w:val="en-US"/>
        </w:rPr>
      </w:pPr>
      <w:r w:rsidRPr="5A3C259E" w:rsidR="509DECB7">
        <w:rPr>
          <w:noProof w:val="0"/>
          <w:lang w:val="en-US"/>
        </w:rPr>
        <w:t xml:space="preserve">You must commit </w:t>
      </w:r>
      <w:r w:rsidRPr="5A3C259E" w:rsidR="509DECB7">
        <w:rPr>
          <w:b w:val="1"/>
          <w:bCs w:val="1"/>
          <w:noProof w:val="0"/>
          <w:lang w:val="en-US"/>
        </w:rPr>
        <w:t>continuously as you work</w:t>
      </w:r>
      <w:r w:rsidRPr="5A3C259E" w:rsidR="509DECB7">
        <w:rPr>
          <w:noProof w:val="0"/>
          <w:lang w:val="en-US"/>
        </w:rPr>
        <w:t>. Push regularly to the remote.</w:t>
      </w:r>
    </w:p>
    <w:p w:rsidRPr="00734F99" w:rsidR="00734F99" w:rsidP="5A3C259E" w:rsidRDefault="00B96BDC" w14:paraId="7F9FC3DB" w14:textId="4D4FACE8">
      <w:pPr>
        <w:pStyle w:val="ListParagraph"/>
        <w:numPr>
          <w:ilvl w:val="0"/>
          <w:numId w:val="14"/>
        </w:numPr>
        <w:suppressAutoHyphens/>
        <w:spacing w:before="240" w:beforeAutospacing="off" w:after="240" w:afterAutospacing="off"/>
        <w:rPr>
          <w:noProof w:val="0"/>
          <w:lang w:val="en-US"/>
        </w:rPr>
      </w:pPr>
      <w:r w:rsidRPr="5A3C259E" w:rsidR="509DECB7">
        <w:rPr>
          <w:b w:val="1"/>
          <w:bCs w:val="1"/>
          <w:noProof w:val="0"/>
          <w:lang w:val="en-US"/>
        </w:rPr>
        <w:t>Commit size:</w:t>
      </w:r>
      <w:r w:rsidRPr="5A3C259E" w:rsidR="509DECB7">
        <w:rPr>
          <w:noProof w:val="0"/>
          <w:lang w:val="en-US"/>
        </w:rPr>
        <w:t xml:space="preserve"> small, </w:t>
      </w:r>
      <w:r w:rsidRPr="5A3C259E" w:rsidR="509DECB7">
        <w:rPr>
          <w:i w:val="1"/>
          <w:iCs w:val="1"/>
          <w:noProof w:val="0"/>
          <w:lang w:val="en-US"/>
        </w:rPr>
        <w:t>atomic</w:t>
      </w:r>
      <w:r w:rsidRPr="5A3C259E" w:rsidR="509DECB7">
        <w:rPr>
          <w:noProof w:val="0"/>
          <w:lang w:val="en-US"/>
        </w:rPr>
        <w:t xml:space="preserve"> changes only (one idea per commit).</w:t>
      </w:r>
    </w:p>
    <w:p w:rsidRPr="00734F99" w:rsidR="00734F99" w:rsidP="5A3C259E" w:rsidRDefault="00B96BDC" w14:paraId="3C7EC5AD" w14:textId="20EB007A">
      <w:pPr>
        <w:pStyle w:val="ListParagraph"/>
        <w:numPr>
          <w:ilvl w:val="0"/>
          <w:numId w:val="14"/>
        </w:numPr>
        <w:suppressAutoHyphens/>
        <w:spacing w:before="240" w:beforeAutospacing="off" w:after="240" w:afterAutospacing="off"/>
        <w:rPr>
          <w:noProof w:val="0"/>
          <w:lang w:val="en-US"/>
        </w:rPr>
      </w:pPr>
      <w:r w:rsidRPr="5A3C259E" w:rsidR="509DECB7">
        <w:rPr>
          <w:b w:val="1"/>
          <w:bCs w:val="1"/>
          <w:noProof w:val="0"/>
          <w:lang w:val="en-US"/>
        </w:rPr>
        <w:t>Commit messages:</w:t>
      </w:r>
      <w:r w:rsidRPr="5A3C259E" w:rsidR="509DECB7">
        <w:rPr>
          <w:noProof w:val="0"/>
          <w:lang w:val="en-US"/>
        </w:rPr>
        <w:t xml:space="preserve"> </w:t>
      </w:r>
      <w:r w:rsidRPr="5A3C259E" w:rsidR="272481E5">
        <w:rPr>
          <w:noProof w:val="0"/>
          <w:lang w:val="en-US"/>
        </w:rPr>
        <w:t xml:space="preserve">Should be </w:t>
      </w:r>
      <w:r w:rsidRPr="5A3C259E" w:rsidR="509DECB7">
        <w:rPr>
          <w:noProof w:val="0"/>
          <w:lang w:val="en-US"/>
        </w:rPr>
        <w:t>explicit and descriptive</w:t>
      </w:r>
    </w:p>
    <w:p w:rsidRPr="00734F99" w:rsidR="00734F99" w:rsidP="5A3C259E" w:rsidRDefault="00B96BDC" w14:paraId="47941D6C" w14:textId="0BFFCA41">
      <w:pPr>
        <w:pStyle w:val="ListParagraph"/>
        <w:numPr>
          <w:ilvl w:val="0"/>
          <w:numId w:val="14"/>
        </w:numPr>
        <w:suppressAutoHyphens/>
        <w:spacing w:before="240" w:beforeAutospacing="off" w:after="240" w:afterAutospacing="off"/>
        <w:rPr>
          <w:noProof w:val="0"/>
          <w:lang w:val="en-US"/>
        </w:rPr>
      </w:pPr>
      <w:r w:rsidRPr="5A3C259E" w:rsidR="509DECB7">
        <w:rPr>
          <w:b w:val="1"/>
          <w:bCs w:val="1"/>
          <w:noProof w:val="0"/>
          <w:lang w:val="en-US"/>
        </w:rPr>
        <w:t>Minimum:</w:t>
      </w:r>
      <w:r w:rsidRPr="5A3C259E" w:rsidR="509DECB7">
        <w:rPr>
          <w:noProof w:val="0"/>
          <w:lang w:val="en-US"/>
        </w:rPr>
        <w:t xml:space="preserve"> </w:t>
      </w:r>
      <w:r w:rsidRPr="5A3C259E" w:rsidR="3FE9BD0D">
        <w:rPr>
          <w:noProof w:val="0"/>
          <w:lang w:val="en-US"/>
        </w:rPr>
        <w:t xml:space="preserve">I expect to see a minimum of </w:t>
      </w:r>
      <w:r w:rsidRPr="5A3C259E" w:rsidR="509DECB7">
        <w:rPr>
          <w:b w:val="1"/>
          <w:bCs w:val="1"/>
          <w:noProof w:val="0"/>
          <w:lang w:val="en-US"/>
        </w:rPr>
        <w:t>60 meaningful commits</w:t>
      </w:r>
      <w:r w:rsidRPr="5A3C259E" w:rsidR="509DECB7">
        <w:rPr>
          <w:noProof w:val="0"/>
          <w:lang w:val="en-US"/>
        </w:rPr>
        <w:t xml:space="preserve"> in your assignment repo</w:t>
      </w:r>
      <w:r w:rsidRPr="5A3C259E" w:rsidR="06DBB27B">
        <w:rPr>
          <w:noProof w:val="0"/>
          <w:lang w:val="en-US"/>
        </w:rPr>
        <w:t>sitory</w:t>
      </w:r>
      <w:r w:rsidRPr="5A3C259E" w:rsidR="509DECB7">
        <w:rPr>
          <w:noProof w:val="0"/>
          <w:lang w:val="en-US"/>
        </w:rPr>
        <w:t>. Commits must be distributed over the project timeline (not bunched on the last day).</w:t>
      </w:r>
    </w:p>
    <w:p w:rsidRPr="00734F99" w:rsidR="00734F99" w:rsidP="5A3C259E" w:rsidRDefault="00B96BDC" w14:paraId="3BD491B6" w14:textId="4E9E8445">
      <w:pPr>
        <w:pStyle w:val="ListParagraph"/>
        <w:numPr>
          <w:ilvl w:val="0"/>
          <w:numId w:val="14"/>
        </w:numPr>
        <w:suppressAutoHyphens/>
        <w:spacing w:before="240" w:beforeAutospacing="off" w:after="240" w:afterAutospacing="off"/>
        <w:rPr>
          <w:noProof w:val="0"/>
          <w:lang w:val="en-US"/>
        </w:rPr>
      </w:pPr>
      <w:r w:rsidRPr="5A3C259E" w:rsidR="509DECB7">
        <w:rPr>
          <w:noProof w:val="0"/>
          <w:lang w:val="en-US"/>
        </w:rPr>
        <w:t>I will review your commit history (graph, timestamps, diffs). Rewriting history to fake activity or bulk dumping work will be penalized.</w:t>
      </w:r>
    </w:p>
    <w:p w:rsidRPr="00734F99" w:rsidR="00734F99" w:rsidP="5A3C259E" w:rsidRDefault="00B96BDC" w14:paraId="0EE49C7F" w14:textId="1F1FB30F">
      <w:pPr>
        <w:pBdr>
          <w:bottom w:val="single" w:color="FF000000" w:sz="4" w:space="1"/>
        </w:pBdr>
        <w:suppressAutoHyphens/>
        <w:rPr>
          <w:b w:val="1"/>
          <w:bCs w:val="1"/>
        </w:rPr>
      </w:pPr>
    </w:p>
    <w:p w:rsidRPr="00734F99" w:rsidR="00734F99" w:rsidP="5A3C259E" w:rsidRDefault="00B96BDC" w14:paraId="119619FC" w14:textId="4E09EDC8">
      <w:pPr>
        <w:pBdr>
          <w:bottom w:val="single" w:color="FF000000" w:sz="4" w:space="1"/>
        </w:pBdr>
        <w:suppressAutoHyphens/>
      </w:pPr>
      <w:r w:rsidRPr="5A3C259E" w:rsidR="2EA5BFAE">
        <w:rPr>
          <w:b w:val="1"/>
          <w:bCs w:val="1"/>
        </w:rPr>
        <w:t>Final Five</w:t>
      </w:r>
    </w:p>
    <w:p w:rsidRPr="00734F99" w:rsidR="00734F99" w:rsidP="5A3C259E" w:rsidRDefault="00B96BDC" w14:paraId="6256B9DC" w14:textId="77777777">
      <w:pPr>
        <w:suppressAutoHyphens/>
      </w:pPr>
    </w:p>
    <w:p w:rsidRPr="00734F99" w:rsidR="00734F99" w:rsidP="5A3C259E" w:rsidRDefault="00B96BDC" w14:paraId="747CAEE7" w14:textId="351D0D52">
      <w:pPr>
        <w:suppressAutoHyphens/>
      </w:pPr>
      <w:r w:rsidR="2EA5BFAE">
        <w:rPr/>
        <w:t>Completing the above receives a maximum of 95%. The final 5% is available if you complete at least three of the following extra pieces of functionality.</w:t>
      </w:r>
    </w:p>
    <w:p w:rsidRPr="00734F99" w:rsidR="00734F99" w:rsidP="5A3C259E" w:rsidRDefault="00B96BDC" w14:paraId="000F965B" w14:textId="1DF2E643">
      <w:pPr>
        <w:suppressAutoHyphens/>
      </w:pPr>
    </w:p>
    <w:p w:rsidRPr="00734F99" w:rsidR="00734F99" w:rsidP="5A3C259E" w:rsidRDefault="00B96BDC" w14:paraId="5DAE8FFA" w14:textId="2AB7801A">
      <w:pPr>
        <w:pStyle w:val="ListParagraph"/>
        <w:numPr>
          <w:ilvl w:val="0"/>
          <w:numId w:val="3"/>
        </w:numPr>
        <w:suppressAutoHyphens/>
        <w:rPr/>
      </w:pPr>
      <w:r w:rsidR="2EA5BFAE">
        <w:rPr/>
        <w:t>Allow filtering on partial product name.</w:t>
      </w:r>
    </w:p>
    <w:p w:rsidRPr="00734F99" w:rsidR="00734F99" w:rsidP="5A3C259E" w:rsidRDefault="00B96BDC" w14:paraId="210BEB69" w14:textId="5CBA2163">
      <w:pPr>
        <w:pStyle w:val="ListParagraph"/>
        <w:numPr>
          <w:ilvl w:val="0"/>
          <w:numId w:val="3"/>
        </w:numPr>
        <w:suppressAutoHyphens/>
        <w:rPr/>
      </w:pPr>
      <w:r w:rsidR="2EA5BFAE">
        <w:rPr/>
        <w:t>Allow filtering on price (equal to, less than and greater than).</w:t>
      </w:r>
    </w:p>
    <w:p w:rsidRPr="00734F99" w:rsidR="00734F99" w:rsidP="5A3C259E" w:rsidRDefault="00B96BDC" w14:paraId="0D1646D8" w14:textId="33DB26EE">
      <w:pPr>
        <w:pStyle w:val="ListParagraph"/>
        <w:numPr>
          <w:ilvl w:val="0"/>
          <w:numId w:val="3"/>
        </w:numPr>
        <w:suppressAutoHyphens/>
        <w:rPr/>
      </w:pPr>
      <w:r w:rsidR="2EA5BFAE">
        <w:rPr/>
        <w:t>“Highlight” or otherwise indicate items that are out of stock in the list of items.</w:t>
      </w:r>
    </w:p>
    <w:p w:rsidRPr="00734F99" w:rsidR="00734F99" w:rsidP="5A3C259E" w:rsidRDefault="00B96BDC" w14:paraId="60685B76" w14:textId="698117D0">
      <w:pPr>
        <w:pStyle w:val="ListParagraph"/>
        <w:numPr>
          <w:ilvl w:val="0"/>
          <w:numId w:val="3"/>
        </w:numPr>
        <w:suppressAutoHyphens/>
        <w:rPr/>
      </w:pPr>
      <w:r w:rsidR="2EA5BFAE">
        <w:rPr/>
        <w:t>Add an image for a category (database change needed).</w:t>
      </w:r>
    </w:p>
    <w:p w:rsidRPr="00734F99" w:rsidR="00734F99" w:rsidP="5A3C259E" w:rsidRDefault="00B96BDC" w14:paraId="36F6EE4C" w14:textId="187B7F46">
      <w:pPr>
        <w:pStyle w:val="ListParagraph"/>
        <w:numPr>
          <w:ilvl w:val="0"/>
          <w:numId w:val="3"/>
        </w:numPr>
        <w:suppressAutoHyphens/>
        <w:rPr/>
      </w:pPr>
      <w:r w:rsidR="2EA5BFAE">
        <w:rPr/>
        <w:t>Add employee notes per product (database change).</w:t>
      </w:r>
    </w:p>
    <w:p w:rsidRPr="00734F99" w:rsidR="00734F99" w:rsidP="5A3C259E" w:rsidRDefault="00B96BDC" w14:paraId="0C69527B" w14:textId="54CE6BCE">
      <w:pPr>
        <w:pStyle w:val="ListParagraph"/>
        <w:numPr>
          <w:ilvl w:val="0"/>
          <w:numId w:val="3"/>
        </w:numPr>
        <w:suppressAutoHyphens/>
        <w:rPr/>
      </w:pPr>
      <w:r w:rsidR="2EA5BFAE">
        <w:rPr/>
        <w:t>Add a minimum/maximum limit of stock with an indication for re-stock limit (database change).</w:t>
      </w:r>
    </w:p>
    <w:p w:rsidRPr="00734F99" w:rsidR="00734F99" w:rsidP="5A3C259E" w:rsidRDefault="00B96BDC" w14:paraId="790C4AB3" w14:textId="19C2B74C">
      <w:pPr>
        <w:pStyle w:val="ListParagraph"/>
        <w:numPr>
          <w:ilvl w:val="0"/>
          <w:numId w:val="3"/>
        </w:numPr>
        <w:pBdr>
          <w:bottom w:val="single" w:color="FF000000" w:sz="4" w:space="1"/>
        </w:pBdr>
        <w:suppressAutoHyphens/>
        <w:rPr>
          <w:b w:val="1"/>
          <w:bCs w:val="1"/>
        </w:rPr>
      </w:pPr>
      <w:r w:rsidR="2EA5BFAE">
        <w:rPr/>
        <w:t>Allow sorting by price, amount of stock or markup (selectable)</w:t>
      </w:r>
    </w:p>
    <w:p w:rsidR="5A3C259E" w:rsidP="5A3C259E" w:rsidRDefault="5A3C259E" w14:paraId="26C8D0CE" w14:textId="58369919">
      <w:pPr>
        <w:pStyle w:val="ListParagraph"/>
        <w:pBdr>
          <w:bottom w:val="single" w:color="FF000000" w:sz="4" w:space="1"/>
        </w:pBdr>
        <w:ind w:left="360"/>
        <w:rPr>
          <w:b w:val="1"/>
          <w:bCs w:val="1"/>
        </w:rPr>
      </w:pPr>
    </w:p>
    <w:p w:rsidR="5A3C259E" w:rsidP="5A3C259E" w:rsidRDefault="5A3C259E" w14:paraId="003D45F6" w14:textId="76D5609B">
      <w:pPr>
        <w:pStyle w:val="ListParagraph"/>
        <w:pBdr>
          <w:bottom w:val="single" w:color="FF000000" w:sz="4" w:space="1"/>
        </w:pBdr>
        <w:ind w:left="360"/>
        <w:rPr>
          <w:b w:val="1"/>
          <w:bCs w:val="1"/>
        </w:rPr>
      </w:pPr>
    </w:p>
    <w:p w:rsidR="5A3C259E" w:rsidP="5A3C259E" w:rsidRDefault="5A3C259E" w14:paraId="7B886716" w14:textId="4E53B32F">
      <w:pPr>
        <w:pStyle w:val="ListParagraph"/>
        <w:pBdr>
          <w:bottom w:val="single" w:color="FF000000" w:sz="4" w:space="1"/>
        </w:pBdr>
        <w:ind w:left="360"/>
        <w:rPr>
          <w:b w:val="1"/>
          <w:bCs w:val="1"/>
        </w:rPr>
      </w:pPr>
    </w:p>
    <w:p w:rsidR="5A3C259E" w:rsidP="5A3C259E" w:rsidRDefault="5A3C259E" w14:paraId="62143ECE" w14:textId="1D2CF8A7">
      <w:pPr>
        <w:pStyle w:val="ListParagraph"/>
        <w:pBdr>
          <w:bottom w:val="single" w:color="FF000000" w:sz="4" w:space="1"/>
        </w:pBdr>
        <w:ind w:left="360"/>
        <w:rPr>
          <w:b w:val="1"/>
          <w:bCs w:val="1"/>
        </w:rPr>
      </w:pPr>
    </w:p>
    <w:p w:rsidR="5A3C259E" w:rsidP="5A3C259E" w:rsidRDefault="5A3C259E" w14:paraId="3DC8B7B8" w14:textId="35F9AD6E">
      <w:pPr>
        <w:pStyle w:val="ListParagraph"/>
        <w:pBdr>
          <w:bottom w:val="single" w:color="FF000000" w:sz="4" w:space="1"/>
        </w:pBdr>
        <w:ind w:left="360"/>
        <w:rPr>
          <w:b w:val="1"/>
          <w:bCs w:val="1"/>
        </w:rPr>
      </w:pPr>
    </w:p>
    <w:p w:rsidR="5A3C259E" w:rsidP="5A3C259E" w:rsidRDefault="5A3C259E" w14:paraId="31CEFD04" w14:textId="48A42EDD">
      <w:pPr>
        <w:pStyle w:val="ListParagraph"/>
        <w:pBdr>
          <w:bottom w:val="single" w:color="FF000000" w:sz="4" w:space="1"/>
        </w:pBdr>
        <w:ind w:left="360"/>
        <w:rPr>
          <w:b w:val="1"/>
          <w:bCs w:val="1"/>
        </w:rPr>
      </w:pPr>
    </w:p>
    <w:p w:rsidR="5A3C259E" w:rsidP="5A3C259E" w:rsidRDefault="5A3C259E" w14:paraId="6CB5F54A" w14:textId="2B9BD7C0">
      <w:pPr>
        <w:pStyle w:val="ListParagraph"/>
        <w:pBdr>
          <w:bottom w:val="single" w:color="FF000000" w:sz="4" w:space="1"/>
        </w:pBdr>
        <w:ind w:left="360"/>
        <w:rPr>
          <w:b w:val="1"/>
          <w:bCs w:val="1"/>
        </w:rPr>
      </w:pPr>
    </w:p>
    <w:p w:rsidR="5A3C259E" w:rsidP="5A3C259E" w:rsidRDefault="5A3C259E" w14:paraId="7E3E2A58" w14:textId="22C34D9E">
      <w:pPr>
        <w:pStyle w:val="ListParagraph"/>
        <w:pBdr>
          <w:bottom w:val="single" w:color="FF000000" w:sz="4" w:space="1"/>
        </w:pBdr>
        <w:ind w:left="360"/>
        <w:rPr>
          <w:b w:val="1"/>
          <w:bCs w:val="1"/>
        </w:rPr>
      </w:pPr>
    </w:p>
    <w:p w:rsidR="5A3C259E" w:rsidP="5A3C259E" w:rsidRDefault="5A3C259E" w14:paraId="5EBDBF4D" w14:textId="7EFFF7A3">
      <w:pPr>
        <w:pStyle w:val="ListParagraph"/>
        <w:pBdr>
          <w:bottom w:val="single" w:color="FF000000" w:sz="4" w:space="1"/>
        </w:pBdr>
        <w:ind w:left="360"/>
        <w:rPr>
          <w:b w:val="1"/>
          <w:bCs w:val="1"/>
        </w:rPr>
      </w:pPr>
    </w:p>
    <w:p w:rsidR="5A3C259E" w:rsidP="5A3C259E" w:rsidRDefault="5A3C259E" w14:paraId="260804DD" w14:textId="3F5CAADE">
      <w:pPr>
        <w:pStyle w:val="ListParagraph"/>
        <w:pBdr>
          <w:bottom w:val="single" w:color="FF000000" w:sz="4" w:space="1"/>
        </w:pBdr>
        <w:ind w:left="360"/>
        <w:rPr>
          <w:b w:val="1"/>
          <w:bCs w:val="1"/>
        </w:rPr>
      </w:pPr>
    </w:p>
    <w:p w:rsidR="5A3C259E" w:rsidP="5A3C259E" w:rsidRDefault="5A3C259E" w14:paraId="2A82779C" w14:textId="46D54C24">
      <w:pPr>
        <w:pStyle w:val="ListParagraph"/>
        <w:pBdr>
          <w:bottom w:val="single" w:color="FF000000" w:sz="4" w:space="1"/>
        </w:pBdr>
        <w:ind w:left="360"/>
        <w:rPr>
          <w:b w:val="1"/>
          <w:bCs w:val="1"/>
        </w:rPr>
      </w:pPr>
    </w:p>
    <w:p w:rsidR="5A3C259E" w:rsidP="5A3C259E" w:rsidRDefault="5A3C259E" w14:paraId="5AF90365" w14:textId="45D2B952">
      <w:pPr>
        <w:pStyle w:val="ListParagraph"/>
        <w:pBdr>
          <w:bottom w:val="single" w:color="FF000000" w:sz="4" w:space="1"/>
        </w:pBdr>
        <w:ind w:left="360"/>
        <w:rPr>
          <w:b w:val="1"/>
          <w:bCs w:val="1"/>
        </w:rPr>
      </w:pPr>
    </w:p>
    <w:p w:rsidR="5A3C259E" w:rsidP="5A3C259E" w:rsidRDefault="5A3C259E" w14:paraId="5C7DB899" w14:textId="79170637">
      <w:pPr>
        <w:pStyle w:val="ListParagraph"/>
        <w:pBdr>
          <w:bottom w:val="single" w:color="FF000000" w:sz="4" w:space="1"/>
        </w:pBdr>
        <w:ind w:left="360"/>
        <w:rPr>
          <w:b w:val="1"/>
          <w:bCs w:val="1"/>
        </w:rPr>
      </w:pPr>
    </w:p>
    <w:p w:rsidR="00734F99" w:rsidP="00734F99" w:rsidRDefault="00734F99" w14:paraId="45574904" w14:textId="7BFECD06">
      <w:pPr>
        <w:pBdr>
          <w:bottom w:val="single" w:color="auto" w:sz="4" w:space="1"/>
        </w:pBdr>
        <w:suppressAutoHyphens/>
      </w:pPr>
      <w:r>
        <w:rPr>
          <w:b/>
        </w:rPr>
        <w:t>Marking</w:t>
      </w:r>
    </w:p>
    <w:p w:rsidR="00734F99" w:rsidP="00734F99" w:rsidRDefault="00734F99" w14:paraId="4098F2E6" w14:textId="77777777"/>
    <w:p w:rsidR="004B458F" w:rsidP="004B458F" w:rsidRDefault="004B458F" w14:paraId="273A5891" w14:textId="562D9F66">
      <w:pPr>
        <w:pBdr>
          <w:bottom w:val="single" w:color="auto" w:sz="4" w:space="1"/>
        </w:pBdr>
        <w:suppressAutoHyphens/>
        <w:rPr>
          <w:bCs/>
        </w:rPr>
      </w:pPr>
    </w:p>
    <w:tbl>
      <w:tblPr>
        <w:tblW w:w="6460" w:type="dxa"/>
        <w:tblLook w:val="04A0" w:firstRow="1" w:lastRow="0" w:firstColumn="1" w:lastColumn="0" w:noHBand="0" w:noVBand="1"/>
      </w:tblPr>
      <w:tblGrid>
        <w:gridCol w:w="4540"/>
        <w:gridCol w:w="960"/>
        <w:gridCol w:w="960"/>
      </w:tblGrid>
      <w:tr w:rsidRPr="00734F99" w:rsidR="00734F99" w:rsidTr="5A3C259E" w14:paraId="64C90EF8" w14:textId="77777777">
        <w:trPr>
          <w:trHeight w:val="525"/>
        </w:trPr>
        <w:tc>
          <w:tcPr>
            <w:tcW w:w="4540" w:type="dxa"/>
            <w:tcBorders>
              <w:top w:val="single" w:color="auto" w:sz="4" w:space="0"/>
              <w:left w:val="single" w:color="auto" w:sz="4" w:space="0"/>
              <w:bottom w:val="single" w:color="auto" w:sz="4" w:space="0"/>
              <w:right w:val="single" w:color="auto" w:sz="4" w:space="0"/>
            </w:tcBorders>
            <w:shd w:val="clear" w:color="auto" w:fill="C0C0C0"/>
            <w:tcMar/>
            <w:vAlign w:val="bottom"/>
            <w:hideMark/>
          </w:tcPr>
          <w:p w:rsidRPr="00734F99" w:rsidR="00734F99" w:rsidP="00734F99" w:rsidRDefault="00734F99" w14:paraId="39F3844F" w14:textId="77777777">
            <w:pPr>
              <w:rPr>
                <w:rFonts w:ascii="Arial" w:hAnsi="Arial" w:cs="Arial"/>
                <w:b/>
                <w:bCs/>
                <w:sz w:val="20"/>
                <w:lang w:val="en-CA" w:eastAsia="en-CA"/>
              </w:rPr>
            </w:pPr>
            <w:r w:rsidRPr="00734F99">
              <w:rPr>
                <w:rFonts w:ascii="Arial" w:hAnsi="Arial" w:cs="Arial"/>
                <w:b/>
                <w:bCs/>
                <w:sz w:val="20"/>
                <w:lang w:val="en-CA" w:eastAsia="en-CA"/>
              </w:rPr>
              <w:t>Web Programming VI (420-H60-HR)</w:t>
            </w:r>
            <w:r w:rsidRPr="00734F99">
              <w:rPr>
                <w:rFonts w:ascii="Arial" w:hAnsi="Arial" w:cs="Arial"/>
                <w:b/>
                <w:bCs/>
                <w:sz w:val="20"/>
                <w:lang w:val="en-CA" w:eastAsia="en-CA"/>
              </w:rPr>
              <w:br/>
            </w:r>
            <w:r w:rsidRPr="00734F99">
              <w:rPr>
                <w:rFonts w:ascii="Arial" w:hAnsi="Arial" w:cs="Arial"/>
                <w:b/>
                <w:bCs/>
                <w:sz w:val="20"/>
                <w:lang w:val="en-CA" w:eastAsia="en-CA"/>
              </w:rPr>
              <w:t>Assignment 1 (eStore)</w:t>
            </w:r>
          </w:p>
        </w:tc>
        <w:tc>
          <w:tcPr>
            <w:tcW w:w="960" w:type="dxa"/>
            <w:tcBorders>
              <w:top w:val="single" w:color="auto" w:sz="4" w:space="0"/>
              <w:left w:val="nil"/>
              <w:bottom w:val="single" w:color="auto" w:sz="4" w:space="0"/>
              <w:right w:val="single" w:color="auto" w:sz="4" w:space="0"/>
            </w:tcBorders>
            <w:shd w:val="clear" w:color="auto" w:fill="C0C0C0"/>
            <w:tcMar/>
            <w:vAlign w:val="bottom"/>
            <w:hideMark/>
          </w:tcPr>
          <w:p w:rsidRPr="00734F99" w:rsidR="00734F99" w:rsidP="00734F99" w:rsidRDefault="00734F99" w14:paraId="4E2799BF" w14:textId="77777777">
            <w:pPr>
              <w:jc w:val="center"/>
              <w:rPr>
                <w:rFonts w:ascii="Arial" w:hAnsi="Arial" w:cs="Arial"/>
                <w:b/>
                <w:bCs/>
                <w:color w:val="000000"/>
                <w:sz w:val="20"/>
                <w:lang w:val="en-CA" w:eastAsia="en-CA"/>
              </w:rPr>
            </w:pPr>
            <w:r w:rsidRPr="00734F99">
              <w:rPr>
                <w:rFonts w:ascii="Arial" w:hAnsi="Arial" w:cs="Arial"/>
                <w:b/>
                <w:bCs/>
                <w:color w:val="000000"/>
                <w:sz w:val="20"/>
                <w:lang w:val="en-CA" w:eastAsia="en-CA"/>
              </w:rPr>
              <w:t> </w:t>
            </w:r>
          </w:p>
        </w:tc>
        <w:tc>
          <w:tcPr>
            <w:tcW w:w="960" w:type="dxa"/>
            <w:tcBorders>
              <w:top w:val="single" w:color="auto" w:sz="4" w:space="0"/>
              <w:left w:val="nil"/>
              <w:bottom w:val="single" w:color="auto" w:sz="4" w:space="0"/>
              <w:right w:val="single" w:color="auto" w:sz="4" w:space="0"/>
            </w:tcBorders>
            <w:shd w:val="clear" w:color="auto" w:fill="C0C0C0"/>
            <w:tcMar/>
            <w:vAlign w:val="bottom"/>
            <w:hideMark/>
          </w:tcPr>
          <w:p w:rsidRPr="00734F99" w:rsidR="00734F99" w:rsidP="00734F99" w:rsidRDefault="00734F99" w14:paraId="6042266D" w14:textId="77777777">
            <w:pPr>
              <w:jc w:val="center"/>
              <w:rPr>
                <w:rFonts w:ascii="Arial" w:hAnsi="Arial" w:cs="Arial"/>
                <w:b/>
                <w:bCs/>
                <w:color w:val="000000"/>
                <w:sz w:val="20"/>
                <w:lang w:val="en-CA" w:eastAsia="en-CA"/>
              </w:rPr>
            </w:pPr>
            <w:r w:rsidRPr="00734F99">
              <w:rPr>
                <w:rFonts w:ascii="Arial" w:hAnsi="Arial" w:cs="Arial"/>
                <w:b/>
                <w:bCs/>
                <w:color w:val="000000"/>
                <w:sz w:val="20"/>
                <w:lang w:val="en-CA" w:eastAsia="en-CA"/>
              </w:rPr>
              <w:t>Mark</w:t>
            </w:r>
          </w:p>
        </w:tc>
      </w:tr>
      <w:tr w:rsidRPr="00734F99" w:rsidR="00734F99" w:rsidTr="5A3C259E" w14:paraId="3B6823A1"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1050251A" w14:textId="77777777">
            <w:pPr>
              <w:jc w:val="right"/>
              <w:rPr>
                <w:rFonts w:ascii="Arial" w:hAnsi="Arial" w:cs="Arial"/>
                <w:b/>
                <w:bCs/>
                <w:sz w:val="20"/>
                <w:lang w:val="en-CA" w:eastAsia="en-CA"/>
              </w:rPr>
            </w:pPr>
            <w:r w:rsidRPr="00734F99">
              <w:rPr>
                <w:rFonts w:ascii="Arial" w:hAnsi="Arial" w:cs="Arial"/>
                <w:b/>
                <w:bCs/>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6DAC0439"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B2AFE3B" w14:textId="77777777">
            <w:pPr>
              <w:jc w:val="center"/>
              <w:rPr>
                <w:rFonts w:ascii="Arial" w:hAnsi="Arial" w:cs="Arial"/>
                <w:sz w:val="20"/>
                <w:lang w:val="en-CA" w:eastAsia="en-CA"/>
              </w:rPr>
            </w:pPr>
            <w:r w:rsidRPr="00734F99">
              <w:rPr>
                <w:rFonts w:ascii="Arial" w:hAnsi="Arial" w:cs="Arial"/>
                <w:sz w:val="20"/>
                <w:lang w:val="en-CA" w:eastAsia="en-CA"/>
              </w:rPr>
              <w:t>0%</w:t>
            </w:r>
          </w:p>
        </w:tc>
      </w:tr>
      <w:tr w:rsidRPr="00734F99" w:rsidR="00734F99" w:rsidTr="5A3C259E" w14:paraId="67B0B37E" w14:textId="77777777">
        <w:trPr>
          <w:trHeight w:val="300"/>
        </w:trPr>
        <w:tc>
          <w:tcPr>
            <w:tcW w:w="4540" w:type="dxa"/>
            <w:tcBorders>
              <w:top w:val="nil"/>
              <w:left w:val="single" w:color="auto" w:sz="4" w:space="0"/>
              <w:bottom w:val="single" w:color="auto" w:sz="4" w:space="0"/>
              <w:right w:val="single" w:color="auto" w:sz="4" w:space="0"/>
            </w:tcBorders>
            <w:shd w:val="clear" w:color="auto" w:fill="auto"/>
            <w:noWrap/>
            <w:tcMar/>
            <w:vAlign w:val="bottom"/>
            <w:hideMark/>
          </w:tcPr>
          <w:p w:rsidRPr="00734F99" w:rsidR="00734F99" w:rsidP="00734F99" w:rsidRDefault="00734F99" w14:paraId="252BBD9E" w14:textId="77777777">
            <w:pP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1A161FFB"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nil"/>
              <w:right w:val="nil"/>
            </w:tcBorders>
            <w:shd w:val="clear" w:color="auto" w:fill="auto"/>
            <w:noWrap/>
            <w:tcMar/>
            <w:vAlign w:val="bottom"/>
            <w:hideMark/>
          </w:tcPr>
          <w:p w:rsidRPr="00734F99" w:rsidR="00734F99" w:rsidP="00734F99" w:rsidRDefault="00734F99" w14:paraId="5DD5A1E5" w14:textId="77777777">
            <w:pPr>
              <w:jc w:val="center"/>
              <w:rPr>
                <w:rFonts w:ascii="Arial" w:hAnsi="Arial" w:cs="Arial"/>
                <w:sz w:val="20"/>
                <w:lang w:val="en-CA" w:eastAsia="en-CA"/>
              </w:rPr>
            </w:pPr>
          </w:p>
        </w:tc>
      </w:tr>
      <w:tr w:rsidRPr="00734F99" w:rsidR="00734F99" w:rsidTr="5A3C259E" w14:paraId="16497831" w14:textId="77777777">
        <w:trPr>
          <w:trHeight w:val="300"/>
        </w:trPr>
        <w:tc>
          <w:tcPr>
            <w:tcW w:w="4540" w:type="dxa"/>
            <w:tcBorders>
              <w:top w:val="nil"/>
              <w:left w:val="single" w:color="auto" w:sz="4" w:space="0"/>
              <w:bottom w:val="single" w:color="auto" w:sz="4" w:space="0"/>
              <w:right w:val="single" w:color="auto" w:sz="4" w:space="0"/>
            </w:tcBorders>
            <w:shd w:val="clear" w:color="auto" w:fill="auto"/>
            <w:noWrap/>
            <w:tcMar/>
            <w:vAlign w:val="bottom"/>
            <w:hideMark/>
          </w:tcPr>
          <w:p w:rsidRPr="00734F99" w:rsidR="00734F99" w:rsidP="00734F99" w:rsidRDefault="00734F99" w14:paraId="00E2D8CC" w14:textId="77777777">
            <w:pPr>
              <w:rPr>
                <w:rFonts w:ascii="Arial" w:hAnsi="Arial" w:cs="Arial"/>
                <w:b/>
                <w:bCs/>
                <w:sz w:val="20"/>
                <w:lang w:val="en-CA" w:eastAsia="en-CA"/>
              </w:rPr>
            </w:pPr>
            <w:r w:rsidRPr="00734F99">
              <w:rPr>
                <w:rFonts w:ascii="Arial" w:hAnsi="Arial" w:cs="Arial"/>
                <w:b/>
                <w:bCs/>
                <w:sz w:val="20"/>
                <w:lang w:val="en-CA" w:eastAsia="en-CA"/>
              </w:rPr>
              <w:t> </w:t>
            </w:r>
          </w:p>
        </w:tc>
        <w:tc>
          <w:tcPr>
            <w:tcW w:w="960" w:type="dxa"/>
            <w:tcBorders>
              <w:top w:val="nil"/>
              <w:left w:val="nil"/>
              <w:bottom w:val="single" w:color="auto" w:sz="4" w:space="0"/>
              <w:right w:val="single" w:color="auto" w:sz="4" w:space="0"/>
            </w:tcBorders>
            <w:shd w:val="clear" w:color="auto" w:fill="auto"/>
            <w:tcMar/>
            <w:vAlign w:val="bottom"/>
            <w:hideMark/>
          </w:tcPr>
          <w:p w:rsidRPr="00734F99" w:rsidR="00734F99" w:rsidP="00734F99" w:rsidRDefault="00734F99" w14:paraId="19A3AC6E" w14:textId="77777777">
            <w:pPr>
              <w:jc w:val="center"/>
              <w:rPr>
                <w:rFonts w:ascii="Arial" w:hAnsi="Arial" w:cs="Arial"/>
                <w:b/>
                <w:bCs/>
                <w:color w:val="000000"/>
                <w:sz w:val="20"/>
                <w:lang w:val="en-CA" w:eastAsia="en-CA"/>
              </w:rPr>
            </w:pPr>
            <w:r w:rsidRPr="00734F99">
              <w:rPr>
                <w:rFonts w:ascii="Arial" w:hAnsi="Arial" w:cs="Arial"/>
                <w:b/>
                <w:bCs/>
                <w:color w:val="000000"/>
                <w:sz w:val="20"/>
                <w:lang w:val="en-CA" w:eastAsia="en-CA"/>
              </w:rPr>
              <w:t>Mark</w:t>
            </w:r>
          </w:p>
        </w:tc>
        <w:tc>
          <w:tcPr>
            <w:tcW w:w="960" w:type="dxa"/>
            <w:tcBorders>
              <w:top w:val="single" w:color="auto" w:sz="4" w:space="0"/>
              <w:left w:val="nil"/>
              <w:bottom w:val="single" w:color="auto" w:sz="4" w:space="0"/>
              <w:right w:val="single" w:color="auto" w:sz="4" w:space="0"/>
            </w:tcBorders>
            <w:shd w:val="clear" w:color="auto" w:fill="auto"/>
            <w:tcMar/>
            <w:vAlign w:val="bottom"/>
            <w:hideMark/>
          </w:tcPr>
          <w:p w:rsidRPr="00734F99" w:rsidR="00734F99" w:rsidP="00734F99" w:rsidRDefault="00734F99" w14:paraId="371AB2C8" w14:textId="77777777">
            <w:pPr>
              <w:jc w:val="center"/>
              <w:rPr>
                <w:rFonts w:ascii="Arial" w:hAnsi="Arial" w:cs="Arial"/>
                <w:b/>
                <w:bCs/>
                <w:color w:val="000000"/>
                <w:sz w:val="20"/>
                <w:lang w:val="en-CA" w:eastAsia="en-CA"/>
              </w:rPr>
            </w:pPr>
            <w:r w:rsidRPr="00734F99">
              <w:rPr>
                <w:rFonts w:ascii="Arial" w:hAnsi="Arial" w:cs="Arial"/>
                <w:b/>
                <w:bCs/>
                <w:color w:val="000000"/>
                <w:sz w:val="20"/>
                <w:lang w:val="en-CA" w:eastAsia="en-CA"/>
              </w:rPr>
              <w:t>Out Of</w:t>
            </w:r>
          </w:p>
        </w:tc>
      </w:tr>
      <w:tr w:rsidRPr="00734F99" w:rsidR="00734F99" w:rsidTr="5A3C259E" w14:paraId="5C038390"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1B949D36" w14:textId="77777777">
            <w:pPr>
              <w:rPr>
                <w:rFonts w:ascii="Arial" w:hAnsi="Arial" w:cs="Arial"/>
                <w:b/>
                <w:bCs/>
                <w:sz w:val="20"/>
                <w:lang w:val="en-CA" w:eastAsia="en-CA"/>
              </w:rPr>
            </w:pPr>
            <w:r w:rsidRPr="00734F99">
              <w:rPr>
                <w:rFonts w:ascii="Arial" w:hAnsi="Arial" w:cs="Arial"/>
                <w:b/>
                <w:bCs/>
                <w:sz w:val="20"/>
                <w:lang w:val="en-CA" w:eastAsia="en-CA"/>
              </w:rPr>
              <w:t>Functionality Store</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F5FD6F1"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AC5A97B" w14:textId="77777777">
            <w:pPr>
              <w:jc w:val="center"/>
              <w:rPr>
                <w:rFonts w:ascii="Arial" w:hAnsi="Arial" w:cs="Arial"/>
                <w:sz w:val="20"/>
                <w:lang w:val="en-CA" w:eastAsia="en-CA"/>
              </w:rPr>
            </w:pPr>
            <w:r w:rsidRPr="00734F99">
              <w:rPr>
                <w:rFonts w:ascii="Arial" w:hAnsi="Arial" w:cs="Arial"/>
                <w:sz w:val="20"/>
                <w:lang w:val="en-CA" w:eastAsia="en-CA"/>
              </w:rPr>
              <w:t> </w:t>
            </w:r>
          </w:p>
        </w:tc>
      </w:tr>
      <w:tr w:rsidRPr="00734F99" w:rsidR="00734F99" w:rsidTr="5A3C259E" w14:paraId="3E0EC476"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0DDB07C7" w14:textId="77777777">
            <w:pPr>
              <w:ind w:firstLine="200" w:firstLineChars="100"/>
              <w:rPr>
                <w:rFonts w:ascii="Arial" w:hAnsi="Arial" w:cs="Arial"/>
                <w:sz w:val="20"/>
                <w:lang w:val="en-CA" w:eastAsia="en-CA"/>
              </w:rPr>
            </w:pPr>
            <w:r w:rsidRPr="00734F99">
              <w:rPr>
                <w:rFonts w:ascii="Arial" w:hAnsi="Arial" w:cs="Arial"/>
                <w:sz w:val="20"/>
                <w:lang w:val="en-CA" w:eastAsia="en-CA"/>
              </w:rPr>
              <w:t>Setting up Classes using scaffolding</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6C61651"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1852DDAC" w14:textId="77777777">
            <w:pPr>
              <w:jc w:val="center"/>
              <w:rPr>
                <w:rFonts w:ascii="Arial" w:hAnsi="Arial" w:cs="Arial"/>
                <w:sz w:val="20"/>
                <w:lang w:val="en-CA" w:eastAsia="en-CA"/>
              </w:rPr>
            </w:pPr>
            <w:r w:rsidRPr="00734F99">
              <w:rPr>
                <w:rFonts w:ascii="Arial" w:hAnsi="Arial" w:cs="Arial"/>
                <w:sz w:val="20"/>
                <w:lang w:val="en-CA" w:eastAsia="en-CA"/>
              </w:rPr>
              <w:t>2</w:t>
            </w:r>
          </w:p>
        </w:tc>
      </w:tr>
      <w:tr w:rsidRPr="00734F99" w:rsidR="00734F99" w:rsidTr="5A3C259E" w14:paraId="292346EA"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5793A674" w14:textId="77777777">
            <w:pPr>
              <w:ind w:firstLine="200" w:firstLineChars="100"/>
              <w:rPr>
                <w:rFonts w:ascii="Arial" w:hAnsi="Arial" w:cs="Arial"/>
                <w:sz w:val="20"/>
                <w:lang w:val="en-CA" w:eastAsia="en-CA"/>
              </w:rPr>
            </w:pPr>
            <w:r w:rsidRPr="00734F99">
              <w:rPr>
                <w:rFonts w:ascii="Arial" w:hAnsi="Arial" w:cs="Arial"/>
                <w:sz w:val="20"/>
                <w:lang w:val="en-CA" w:eastAsia="en-CA"/>
              </w:rPr>
              <w:t>Get a list of all product categories sorted</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66583D6"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F7F7E77" w14:textId="77777777">
            <w:pPr>
              <w:jc w:val="center"/>
              <w:rPr>
                <w:rFonts w:ascii="Arial" w:hAnsi="Arial" w:cs="Arial"/>
                <w:sz w:val="20"/>
                <w:lang w:val="en-CA" w:eastAsia="en-CA"/>
              </w:rPr>
            </w:pPr>
            <w:r w:rsidRPr="00734F99">
              <w:rPr>
                <w:rFonts w:ascii="Arial" w:hAnsi="Arial" w:cs="Arial"/>
                <w:sz w:val="20"/>
                <w:lang w:val="en-CA" w:eastAsia="en-CA"/>
              </w:rPr>
              <w:t>3</w:t>
            </w:r>
          </w:p>
        </w:tc>
      </w:tr>
      <w:tr w:rsidRPr="00734F99" w:rsidR="00734F99" w:rsidTr="5A3C259E" w14:paraId="629AE517"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496454E0" w14:textId="77777777">
            <w:pPr>
              <w:ind w:firstLine="200" w:firstLineChars="100"/>
              <w:rPr>
                <w:rFonts w:ascii="Arial" w:hAnsi="Arial" w:cs="Arial"/>
                <w:sz w:val="20"/>
                <w:lang w:val="en-CA" w:eastAsia="en-CA"/>
              </w:rPr>
            </w:pPr>
            <w:r w:rsidRPr="00734F99">
              <w:rPr>
                <w:rFonts w:ascii="Arial" w:hAnsi="Arial" w:cs="Arial"/>
                <w:sz w:val="20"/>
                <w:lang w:val="en-CA" w:eastAsia="en-CA"/>
              </w:rPr>
              <w:t xml:space="preserve">Get a list of all products sorted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918F55C"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3D89980C" w14:textId="77777777">
            <w:pPr>
              <w:jc w:val="center"/>
              <w:rPr>
                <w:rFonts w:ascii="Arial" w:hAnsi="Arial" w:cs="Arial"/>
                <w:sz w:val="20"/>
                <w:lang w:val="en-CA" w:eastAsia="en-CA"/>
              </w:rPr>
            </w:pPr>
            <w:r w:rsidRPr="00734F99">
              <w:rPr>
                <w:rFonts w:ascii="Arial" w:hAnsi="Arial" w:cs="Arial"/>
                <w:sz w:val="20"/>
                <w:lang w:val="en-CA" w:eastAsia="en-CA"/>
              </w:rPr>
              <w:t>4</w:t>
            </w:r>
          </w:p>
        </w:tc>
      </w:tr>
      <w:tr w:rsidRPr="00734F99" w:rsidR="00734F99" w:rsidTr="5A3C259E" w14:paraId="79DA8139"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6B53904D" w14:textId="77777777">
            <w:pPr>
              <w:ind w:firstLine="200" w:firstLineChars="100"/>
              <w:rPr>
                <w:rFonts w:ascii="Arial" w:hAnsi="Arial" w:cs="Arial"/>
                <w:sz w:val="20"/>
                <w:lang w:val="en-CA" w:eastAsia="en-CA"/>
              </w:rPr>
            </w:pPr>
            <w:r w:rsidRPr="00734F99">
              <w:rPr>
                <w:rFonts w:ascii="Arial" w:hAnsi="Arial" w:cs="Arial"/>
                <w:sz w:val="20"/>
                <w:lang w:val="en-CA" w:eastAsia="en-CA"/>
              </w:rPr>
              <w:t>Update stock on a product</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FD3B7DB"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8413D53" w14:textId="77777777">
            <w:pPr>
              <w:jc w:val="center"/>
              <w:rPr>
                <w:rFonts w:ascii="Arial" w:hAnsi="Arial" w:cs="Arial"/>
                <w:sz w:val="20"/>
                <w:lang w:val="en-CA" w:eastAsia="en-CA"/>
              </w:rPr>
            </w:pPr>
            <w:r w:rsidRPr="00734F99">
              <w:rPr>
                <w:rFonts w:ascii="Arial" w:hAnsi="Arial" w:cs="Arial"/>
                <w:sz w:val="20"/>
                <w:lang w:val="en-CA" w:eastAsia="en-CA"/>
              </w:rPr>
              <w:t>5</w:t>
            </w:r>
          </w:p>
        </w:tc>
      </w:tr>
      <w:tr w:rsidRPr="00734F99" w:rsidR="00734F99" w:rsidTr="5A3C259E" w14:paraId="0BA2F445"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4E9C7373" w14:textId="77777777">
            <w:pPr>
              <w:ind w:firstLine="200" w:firstLineChars="100"/>
              <w:rPr>
                <w:rFonts w:ascii="Arial" w:hAnsi="Arial" w:cs="Arial"/>
                <w:sz w:val="20"/>
                <w:lang w:val="en-CA" w:eastAsia="en-CA"/>
              </w:rPr>
            </w:pPr>
            <w:r w:rsidRPr="00734F99">
              <w:rPr>
                <w:rFonts w:ascii="Arial" w:hAnsi="Arial" w:cs="Arial"/>
                <w:sz w:val="20"/>
                <w:lang w:val="en-CA" w:eastAsia="en-CA"/>
              </w:rPr>
              <w:t>Update buy and sell price on product</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6305D379"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18EBAD8" w14:textId="77777777">
            <w:pPr>
              <w:jc w:val="center"/>
              <w:rPr>
                <w:rFonts w:ascii="Arial" w:hAnsi="Arial" w:cs="Arial"/>
                <w:sz w:val="20"/>
                <w:lang w:val="en-CA" w:eastAsia="en-CA"/>
              </w:rPr>
            </w:pPr>
            <w:r w:rsidRPr="00734F99">
              <w:rPr>
                <w:rFonts w:ascii="Arial" w:hAnsi="Arial" w:cs="Arial"/>
                <w:sz w:val="20"/>
                <w:lang w:val="en-CA" w:eastAsia="en-CA"/>
              </w:rPr>
              <w:t>5</w:t>
            </w:r>
          </w:p>
        </w:tc>
      </w:tr>
      <w:tr w:rsidRPr="00734F99" w:rsidR="00734F99" w:rsidTr="5A3C259E" w14:paraId="7C24B108"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0581C207" w14:textId="77777777">
            <w:pPr>
              <w:ind w:firstLine="200" w:firstLineChars="100"/>
              <w:rPr>
                <w:rFonts w:ascii="Arial" w:hAnsi="Arial" w:cs="Arial"/>
                <w:sz w:val="20"/>
                <w:lang w:val="en-CA" w:eastAsia="en-CA"/>
              </w:rPr>
            </w:pPr>
            <w:r w:rsidRPr="00734F99">
              <w:rPr>
                <w:rFonts w:ascii="Arial" w:hAnsi="Arial" w:cs="Arial"/>
                <w:sz w:val="20"/>
                <w:lang w:val="en-CA" w:eastAsia="en-CA"/>
              </w:rPr>
              <w:t>CRUD for Product Categories</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DFD3A8B"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6BBC295" w14:textId="77777777">
            <w:pPr>
              <w:jc w:val="center"/>
              <w:rPr>
                <w:rFonts w:ascii="Arial" w:hAnsi="Arial" w:cs="Arial"/>
                <w:sz w:val="20"/>
                <w:lang w:val="en-CA" w:eastAsia="en-CA"/>
              </w:rPr>
            </w:pPr>
            <w:r w:rsidRPr="00734F99">
              <w:rPr>
                <w:rFonts w:ascii="Arial" w:hAnsi="Arial" w:cs="Arial"/>
                <w:sz w:val="20"/>
                <w:lang w:val="en-CA" w:eastAsia="en-CA"/>
              </w:rPr>
              <w:t>8</w:t>
            </w:r>
          </w:p>
        </w:tc>
      </w:tr>
      <w:tr w:rsidRPr="00734F99" w:rsidR="00734F99" w:rsidTr="5A3C259E" w14:paraId="05226DB6"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26A8771E" w14:textId="77777777">
            <w:pPr>
              <w:ind w:firstLine="200" w:firstLineChars="100"/>
              <w:rPr>
                <w:rFonts w:ascii="Arial" w:hAnsi="Arial" w:cs="Arial"/>
                <w:sz w:val="20"/>
                <w:lang w:val="en-CA" w:eastAsia="en-CA"/>
              </w:rPr>
            </w:pPr>
            <w:r w:rsidRPr="00734F99">
              <w:rPr>
                <w:rFonts w:ascii="Arial" w:hAnsi="Arial" w:cs="Arial"/>
                <w:sz w:val="20"/>
                <w:lang w:val="en-CA" w:eastAsia="en-CA"/>
              </w:rPr>
              <w:t>CRUD for Products</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7EE9371"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69B0BDA" w14:textId="77777777">
            <w:pPr>
              <w:jc w:val="center"/>
              <w:rPr>
                <w:rFonts w:ascii="Arial" w:hAnsi="Arial" w:cs="Arial"/>
                <w:sz w:val="20"/>
                <w:lang w:val="en-CA" w:eastAsia="en-CA"/>
              </w:rPr>
            </w:pPr>
            <w:r w:rsidRPr="00734F99">
              <w:rPr>
                <w:rFonts w:ascii="Arial" w:hAnsi="Arial" w:cs="Arial"/>
                <w:sz w:val="20"/>
                <w:lang w:val="en-CA" w:eastAsia="en-CA"/>
              </w:rPr>
              <w:t>9</w:t>
            </w:r>
          </w:p>
        </w:tc>
      </w:tr>
      <w:tr w:rsidRPr="00734F99" w:rsidR="00734F99" w:rsidTr="5A3C259E" w14:paraId="5B070515"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14D7857C" w14:textId="77777777">
            <w:pPr>
              <w:ind w:firstLine="200" w:firstLineChars="100"/>
              <w:rPr>
                <w:rFonts w:ascii="Arial" w:hAnsi="Arial" w:cs="Arial"/>
                <w:sz w:val="20"/>
                <w:lang w:val="en-CA" w:eastAsia="en-CA"/>
              </w:rPr>
            </w:pPr>
            <w:r w:rsidRPr="00734F99">
              <w:rPr>
                <w:rFonts w:ascii="Arial" w:hAnsi="Arial" w:cs="Arial"/>
                <w:sz w:val="20"/>
                <w:lang w:val="en-CA" w:eastAsia="en-CA"/>
              </w:rPr>
              <w:t>List of products by category</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B289986"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4F967B5A" w14:textId="77777777">
            <w:pPr>
              <w:jc w:val="center"/>
              <w:rPr>
                <w:rFonts w:ascii="Arial" w:hAnsi="Arial" w:cs="Arial"/>
                <w:sz w:val="20"/>
                <w:lang w:val="en-CA" w:eastAsia="en-CA"/>
              </w:rPr>
            </w:pPr>
            <w:r w:rsidRPr="00734F99">
              <w:rPr>
                <w:rFonts w:ascii="Arial" w:hAnsi="Arial" w:cs="Arial"/>
                <w:sz w:val="20"/>
                <w:lang w:val="en-CA" w:eastAsia="en-CA"/>
              </w:rPr>
              <w:t>3</w:t>
            </w:r>
          </w:p>
        </w:tc>
      </w:tr>
      <w:tr w:rsidRPr="00734F99" w:rsidR="00734F99" w:rsidTr="5A3C259E" w14:paraId="6A24E654"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375AEB38" w14:textId="77777777">
            <w:pPr>
              <w:ind w:firstLine="200" w:firstLineChars="100"/>
              <w:rPr>
                <w:rFonts w:ascii="Arial" w:hAnsi="Arial" w:cs="Arial"/>
                <w:sz w:val="20"/>
                <w:lang w:val="en-CA" w:eastAsia="en-CA"/>
              </w:rPr>
            </w:pPr>
            <w:r w:rsidRPr="00734F99">
              <w:rPr>
                <w:rFonts w:ascii="Arial" w:hAnsi="Arial" w:cs="Arial"/>
                <w:sz w:val="20"/>
                <w:lang w:val="en-CA" w:eastAsia="en-CA"/>
              </w:rPr>
              <w:t>List of product for specific category</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35FE8F19"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1C47E10" w14:textId="77777777">
            <w:pPr>
              <w:jc w:val="center"/>
              <w:rPr>
                <w:rFonts w:ascii="Arial" w:hAnsi="Arial" w:cs="Arial"/>
                <w:sz w:val="20"/>
                <w:lang w:val="en-CA" w:eastAsia="en-CA"/>
              </w:rPr>
            </w:pPr>
            <w:r w:rsidRPr="00734F99">
              <w:rPr>
                <w:rFonts w:ascii="Arial" w:hAnsi="Arial" w:cs="Arial"/>
                <w:sz w:val="20"/>
                <w:lang w:val="en-CA" w:eastAsia="en-CA"/>
              </w:rPr>
              <w:t>4</w:t>
            </w:r>
          </w:p>
        </w:tc>
      </w:tr>
      <w:tr w:rsidRPr="00734F99" w:rsidR="00734F99" w:rsidTr="5A3C259E" w14:paraId="4A05714E"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24A51F67" w14:textId="77777777">
            <w:pPr>
              <w:ind w:firstLine="200" w:firstLineChars="100"/>
              <w:rPr>
                <w:rFonts w:ascii="Arial" w:hAnsi="Arial" w:cs="Arial"/>
                <w:sz w:val="20"/>
                <w:lang w:val="en-CA" w:eastAsia="en-CA"/>
              </w:rPr>
            </w:pPr>
            <w:r w:rsidRPr="00734F99">
              <w:rPr>
                <w:rFonts w:ascii="Arial" w:hAnsi="Arial" w:cs="Arial"/>
                <w:sz w:val="20"/>
                <w:lang w:val="en-CA" w:eastAsia="en-CA"/>
              </w:rPr>
              <w:t>Details of product</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6DB278B3"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2CD5366" w14:textId="77777777">
            <w:pPr>
              <w:jc w:val="center"/>
              <w:rPr>
                <w:rFonts w:ascii="Arial" w:hAnsi="Arial" w:cs="Arial"/>
                <w:sz w:val="20"/>
                <w:lang w:val="en-CA" w:eastAsia="en-CA"/>
              </w:rPr>
            </w:pPr>
            <w:r w:rsidRPr="00734F99">
              <w:rPr>
                <w:rFonts w:ascii="Arial" w:hAnsi="Arial" w:cs="Arial"/>
                <w:sz w:val="20"/>
                <w:lang w:val="en-CA" w:eastAsia="en-CA"/>
              </w:rPr>
              <w:t>2</w:t>
            </w:r>
          </w:p>
        </w:tc>
      </w:tr>
      <w:tr w:rsidRPr="00734F99" w:rsidR="00734F99" w:rsidTr="5A3C259E" w14:paraId="784799F2"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4DD8A3EA" w14:textId="77777777">
            <w:pPr>
              <w:ind w:firstLine="200" w:firstLineChars="100"/>
              <w:rPr>
                <w:rFonts w:ascii="Arial" w:hAnsi="Arial" w:cs="Arial"/>
                <w:sz w:val="20"/>
                <w:lang w:val="en-CA" w:eastAsia="en-CA"/>
              </w:rPr>
            </w:pPr>
            <w:r w:rsidRPr="00734F99">
              <w:rPr>
                <w:rFonts w:ascii="Arial" w:hAnsi="Arial" w:cs="Arial"/>
                <w:sz w:val="20"/>
                <w:lang w:val="en-CA" w:eastAsia="en-CA"/>
              </w:rPr>
              <w:t>Migration for new tables</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B15150A"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42D4C99E" w14:textId="77777777">
            <w:pPr>
              <w:jc w:val="center"/>
              <w:rPr>
                <w:rFonts w:ascii="Arial" w:hAnsi="Arial" w:cs="Arial"/>
                <w:sz w:val="20"/>
                <w:lang w:val="en-CA" w:eastAsia="en-CA"/>
              </w:rPr>
            </w:pPr>
            <w:r w:rsidRPr="00734F99">
              <w:rPr>
                <w:rFonts w:ascii="Arial" w:hAnsi="Arial" w:cs="Arial"/>
                <w:sz w:val="20"/>
                <w:lang w:val="en-CA" w:eastAsia="en-CA"/>
              </w:rPr>
              <w:t>5</w:t>
            </w:r>
          </w:p>
        </w:tc>
      </w:tr>
      <w:tr w:rsidRPr="00734F99" w:rsidR="00734F99" w:rsidTr="5A3C259E" w14:paraId="258D95CA" w14:textId="77777777">
        <w:trPr>
          <w:trHeight w:val="315"/>
        </w:trPr>
        <w:tc>
          <w:tcPr>
            <w:tcW w:w="4540" w:type="dxa"/>
            <w:tcBorders>
              <w:top w:val="nil"/>
              <w:left w:val="single" w:color="auto" w:sz="4" w:space="0"/>
              <w:bottom w:val="nil"/>
              <w:right w:val="single" w:color="auto" w:sz="4" w:space="0"/>
            </w:tcBorders>
            <w:shd w:val="clear" w:color="auto" w:fill="auto"/>
            <w:tcMar/>
            <w:vAlign w:val="bottom"/>
            <w:hideMark/>
          </w:tcPr>
          <w:p w:rsidRPr="00734F99" w:rsidR="00734F99" w:rsidP="00734F99" w:rsidRDefault="00734F99" w14:paraId="6DE9DA2A" w14:textId="77777777">
            <w:pPr>
              <w:ind w:firstLine="200" w:firstLineChars="100"/>
              <w:rPr>
                <w:rFonts w:ascii="Arial" w:hAnsi="Arial" w:cs="Arial"/>
                <w:sz w:val="20"/>
                <w:lang w:val="en-CA" w:eastAsia="en-CA"/>
              </w:rPr>
            </w:pPr>
            <w:r w:rsidRPr="00734F99">
              <w:rPr>
                <w:rFonts w:ascii="Arial" w:hAnsi="Arial" w:cs="Arial"/>
                <w:sz w:val="20"/>
                <w:lang w:val="en-CA" w:eastAsia="en-CA"/>
              </w:rPr>
              <w:t>Seeding performed on new tables</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3F6363D6"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62F9D5D7" w14:textId="77777777">
            <w:pPr>
              <w:jc w:val="center"/>
              <w:rPr>
                <w:rFonts w:ascii="Arial" w:hAnsi="Arial" w:cs="Arial"/>
                <w:sz w:val="20"/>
                <w:lang w:val="en-CA" w:eastAsia="en-CA"/>
              </w:rPr>
            </w:pPr>
            <w:r w:rsidRPr="00734F99">
              <w:rPr>
                <w:rFonts w:ascii="Arial" w:hAnsi="Arial" w:cs="Arial"/>
                <w:sz w:val="20"/>
                <w:lang w:val="en-CA" w:eastAsia="en-CA"/>
              </w:rPr>
              <w:t>4</w:t>
            </w:r>
          </w:p>
        </w:tc>
      </w:tr>
      <w:tr w:rsidRPr="00734F99" w:rsidR="00734F99" w:rsidTr="5A3C259E" w14:paraId="4375B6DA" w14:textId="77777777">
        <w:trPr>
          <w:trHeight w:val="315"/>
        </w:trPr>
        <w:tc>
          <w:tcPr>
            <w:tcW w:w="4540" w:type="dxa"/>
            <w:tcBorders>
              <w:top w:val="single" w:color="auto" w:sz="12" w:space="0"/>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43B82373" w14:textId="77777777">
            <w:pPr>
              <w:rPr>
                <w:rFonts w:ascii="Arial" w:hAnsi="Arial" w:cs="Arial"/>
                <w:b/>
                <w:bCs/>
                <w:sz w:val="20"/>
                <w:lang w:val="en-CA" w:eastAsia="en-CA"/>
              </w:rPr>
            </w:pPr>
            <w:r w:rsidRPr="00734F99">
              <w:rPr>
                <w:rFonts w:ascii="Arial" w:hAnsi="Arial" w:cs="Arial"/>
                <w:b/>
                <w:bCs/>
                <w:sz w:val="20"/>
                <w:lang w:val="en-CA" w:eastAsia="en-CA"/>
              </w:rPr>
              <w:t>Functionality</w:t>
            </w:r>
          </w:p>
        </w:tc>
        <w:tc>
          <w:tcPr>
            <w:tcW w:w="960" w:type="dxa"/>
            <w:tcBorders>
              <w:top w:val="single" w:color="auto" w:sz="12" w:space="0"/>
              <w:left w:val="nil"/>
              <w:bottom w:val="single" w:color="auto" w:sz="4" w:space="0"/>
              <w:right w:val="single" w:color="auto" w:sz="4" w:space="0"/>
            </w:tcBorders>
            <w:shd w:val="clear" w:color="auto" w:fill="auto"/>
            <w:noWrap/>
            <w:tcMar/>
            <w:vAlign w:val="bottom"/>
            <w:hideMark/>
          </w:tcPr>
          <w:p w:rsidRPr="00734F99" w:rsidR="00734F99" w:rsidP="00734F99" w:rsidRDefault="00734F99" w14:paraId="0A34CE0B"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single" w:color="auto" w:sz="12" w:space="0"/>
              <w:left w:val="nil"/>
              <w:bottom w:val="single" w:color="auto" w:sz="4" w:space="0"/>
              <w:right w:val="single" w:color="auto" w:sz="4" w:space="0"/>
            </w:tcBorders>
            <w:shd w:val="clear" w:color="auto" w:fill="auto"/>
            <w:noWrap/>
            <w:tcMar/>
            <w:vAlign w:val="bottom"/>
            <w:hideMark/>
          </w:tcPr>
          <w:p w:rsidRPr="00734F99" w:rsidR="00734F99" w:rsidP="00734F99" w:rsidRDefault="00734F99" w14:paraId="26D1389D" w14:textId="77777777">
            <w:pPr>
              <w:jc w:val="center"/>
              <w:rPr>
                <w:rFonts w:ascii="Arial" w:hAnsi="Arial" w:cs="Arial"/>
                <w:sz w:val="20"/>
                <w:lang w:val="en-CA" w:eastAsia="en-CA"/>
              </w:rPr>
            </w:pPr>
            <w:r w:rsidRPr="00734F99">
              <w:rPr>
                <w:rFonts w:ascii="Arial" w:hAnsi="Arial" w:cs="Arial"/>
                <w:sz w:val="20"/>
                <w:lang w:val="en-CA" w:eastAsia="en-CA"/>
              </w:rPr>
              <w:t> </w:t>
            </w:r>
          </w:p>
        </w:tc>
      </w:tr>
      <w:tr w:rsidRPr="00734F99" w:rsidR="00734F99" w:rsidTr="5A3C259E" w14:paraId="69DBA69C" w14:textId="77777777">
        <w:trPr>
          <w:trHeight w:val="525"/>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15F49E8B" w14:textId="77777777">
            <w:pPr>
              <w:ind w:firstLine="200" w:firstLineChars="100"/>
              <w:rPr>
                <w:rFonts w:ascii="Arial" w:hAnsi="Arial" w:cs="Arial"/>
                <w:sz w:val="20"/>
                <w:lang w:val="en-CA" w:eastAsia="en-CA"/>
              </w:rPr>
            </w:pPr>
            <w:r w:rsidRPr="00734F99">
              <w:rPr>
                <w:rFonts w:ascii="Arial" w:hAnsi="Arial" w:cs="Arial"/>
                <w:sz w:val="20"/>
                <w:lang w:val="en-CA" w:eastAsia="en-CA"/>
              </w:rPr>
              <w:t>Interface design and flow, professionalism, proper english</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6472E9B3"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77C6281" w14:textId="77777777">
            <w:pPr>
              <w:jc w:val="center"/>
              <w:rPr>
                <w:rFonts w:ascii="Arial" w:hAnsi="Arial" w:cs="Arial"/>
                <w:sz w:val="20"/>
                <w:lang w:val="en-CA" w:eastAsia="en-CA"/>
              </w:rPr>
            </w:pPr>
            <w:r w:rsidRPr="00734F99">
              <w:rPr>
                <w:rFonts w:ascii="Arial" w:hAnsi="Arial" w:cs="Arial"/>
                <w:sz w:val="20"/>
                <w:lang w:val="en-CA" w:eastAsia="en-CA"/>
              </w:rPr>
              <w:t>10</w:t>
            </w:r>
          </w:p>
        </w:tc>
      </w:tr>
      <w:tr w:rsidRPr="00734F99" w:rsidR="00734F99" w:rsidTr="5A3C259E" w14:paraId="0324CCD6"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2A938DE8" w14:textId="77777777">
            <w:pPr>
              <w:ind w:firstLine="200" w:firstLineChars="100"/>
              <w:rPr>
                <w:rFonts w:ascii="Arial" w:hAnsi="Arial" w:cs="Arial"/>
                <w:sz w:val="20"/>
                <w:lang w:val="en-CA" w:eastAsia="en-CA"/>
              </w:rPr>
            </w:pPr>
            <w:r w:rsidRPr="00734F99">
              <w:rPr>
                <w:rFonts w:ascii="Arial" w:hAnsi="Arial" w:cs="Arial"/>
                <w:sz w:val="20"/>
                <w:lang w:val="en-CA" w:eastAsia="en-CA"/>
              </w:rPr>
              <w:t>Handling errors returned</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9B7D1F2"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1BFE3ADC" w14:textId="77777777">
            <w:pPr>
              <w:jc w:val="center"/>
              <w:rPr>
                <w:rFonts w:ascii="Arial" w:hAnsi="Arial" w:cs="Arial"/>
                <w:sz w:val="20"/>
                <w:lang w:val="en-CA" w:eastAsia="en-CA"/>
              </w:rPr>
            </w:pPr>
            <w:r w:rsidRPr="00734F99">
              <w:rPr>
                <w:rFonts w:ascii="Arial" w:hAnsi="Arial" w:cs="Arial"/>
                <w:sz w:val="20"/>
                <w:lang w:val="en-CA" w:eastAsia="en-CA"/>
              </w:rPr>
              <w:t>4</w:t>
            </w:r>
          </w:p>
        </w:tc>
      </w:tr>
      <w:tr w:rsidRPr="00734F99" w:rsidR="00734F99" w:rsidTr="5A3C259E" w14:paraId="4226BF5B"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35D2E916" w14:textId="77777777">
            <w:pPr>
              <w:rPr>
                <w:rFonts w:ascii="Arial" w:hAnsi="Arial" w:cs="Arial"/>
                <w:b/>
                <w:bCs/>
                <w:sz w:val="20"/>
                <w:lang w:val="en-CA" w:eastAsia="en-CA"/>
              </w:rPr>
            </w:pPr>
            <w:r w:rsidRPr="00734F99">
              <w:rPr>
                <w:rFonts w:ascii="Arial" w:hAnsi="Arial" w:cs="Arial"/>
                <w:b/>
                <w:bCs/>
                <w:sz w:val="20"/>
                <w:lang w:val="en-CA" w:eastAsia="en-CA"/>
              </w:rPr>
              <w:t>Design</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744C570"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24573F5E" w14:textId="77777777">
            <w:pPr>
              <w:jc w:val="center"/>
              <w:rPr>
                <w:rFonts w:ascii="Arial" w:hAnsi="Arial" w:cs="Arial"/>
                <w:sz w:val="20"/>
                <w:lang w:val="en-CA" w:eastAsia="en-CA"/>
              </w:rPr>
            </w:pPr>
            <w:r w:rsidRPr="00734F99">
              <w:rPr>
                <w:rFonts w:ascii="Arial" w:hAnsi="Arial" w:cs="Arial"/>
                <w:sz w:val="20"/>
                <w:lang w:val="en-CA" w:eastAsia="en-CA"/>
              </w:rPr>
              <w:t> </w:t>
            </w:r>
          </w:p>
        </w:tc>
      </w:tr>
      <w:tr w:rsidRPr="00734F99" w:rsidR="00734F99" w:rsidTr="5A3C259E" w14:paraId="0E6DEFBA"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6387E777" w14:textId="77777777">
            <w:pPr>
              <w:ind w:firstLine="200" w:firstLineChars="100"/>
              <w:rPr>
                <w:rFonts w:ascii="Arial" w:hAnsi="Arial" w:cs="Arial"/>
                <w:sz w:val="20"/>
                <w:lang w:val="en-CA" w:eastAsia="en-CA"/>
              </w:rPr>
            </w:pPr>
            <w:r w:rsidRPr="00734F99">
              <w:rPr>
                <w:rFonts w:ascii="Arial" w:hAnsi="Arial" w:cs="Arial"/>
                <w:sz w:val="20"/>
                <w:lang w:val="en-CA" w:eastAsia="en-CA"/>
              </w:rPr>
              <w:t>Skinny controller</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6FC79F29"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831ED6A" w14:textId="77777777">
            <w:pPr>
              <w:jc w:val="center"/>
              <w:rPr>
                <w:rFonts w:ascii="Arial" w:hAnsi="Arial" w:cs="Arial"/>
                <w:sz w:val="20"/>
                <w:lang w:val="en-CA" w:eastAsia="en-CA"/>
              </w:rPr>
            </w:pPr>
            <w:r w:rsidRPr="00734F99">
              <w:rPr>
                <w:rFonts w:ascii="Arial" w:hAnsi="Arial" w:cs="Arial"/>
                <w:sz w:val="20"/>
                <w:lang w:val="en-CA" w:eastAsia="en-CA"/>
              </w:rPr>
              <w:t>6</w:t>
            </w:r>
          </w:p>
        </w:tc>
      </w:tr>
      <w:tr w:rsidRPr="00734F99" w:rsidR="00734F99" w:rsidTr="5A3C259E" w14:paraId="659E6D3E"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2A925B7C" w14:textId="77777777">
            <w:pPr>
              <w:ind w:firstLine="200" w:firstLineChars="100"/>
              <w:rPr>
                <w:rFonts w:ascii="Arial" w:hAnsi="Arial" w:cs="Arial"/>
                <w:sz w:val="20"/>
                <w:lang w:val="en-CA" w:eastAsia="en-CA"/>
              </w:rPr>
            </w:pPr>
            <w:r w:rsidRPr="00734F99">
              <w:rPr>
                <w:rFonts w:ascii="Arial" w:hAnsi="Arial" w:cs="Arial"/>
                <w:sz w:val="20"/>
                <w:lang w:val="en-CA" w:eastAsia="en-CA"/>
              </w:rPr>
              <w:t>Distinct functions for DB access</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4BCC5E44"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7A4935B5" w14:textId="77777777">
            <w:pPr>
              <w:jc w:val="center"/>
              <w:rPr>
                <w:rFonts w:ascii="Arial" w:hAnsi="Arial" w:cs="Arial"/>
                <w:sz w:val="20"/>
                <w:lang w:val="en-CA" w:eastAsia="en-CA"/>
              </w:rPr>
            </w:pPr>
            <w:r w:rsidRPr="00734F99">
              <w:rPr>
                <w:rFonts w:ascii="Arial" w:hAnsi="Arial" w:cs="Arial"/>
                <w:sz w:val="20"/>
                <w:lang w:val="en-CA" w:eastAsia="en-CA"/>
              </w:rPr>
              <w:t>8</w:t>
            </w:r>
          </w:p>
        </w:tc>
      </w:tr>
      <w:tr w:rsidRPr="00734F99" w:rsidR="00734F99" w:rsidTr="5A3C259E" w14:paraId="231A5270"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5A3C259E" w:rsidRDefault="00734F99" w14:paraId="09D1D38B" w14:textId="2F0510F6">
            <w:pPr>
              <w:ind w:firstLine="200" w:firstLineChars="100"/>
              <w:rPr>
                <w:rFonts w:ascii="Arial" w:hAnsi="Arial" w:cs="Arial"/>
                <w:sz w:val="20"/>
                <w:szCs w:val="20"/>
                <w:lang w:val="en-CA" w:eastAsia="en-CA"/>
              </w:rPr>
            </w:pPr>
            <w:r w:rsidRPr="5A3C259E" w:rsidR="00734F99">
              <w:rPr>
                <w:rFonts w:ascii="Arial" w:hAnsi="Arial" w:cs="Arial"/>
                <w:sz w:val="20"/>
                <w:szCs w:val="20"/>
                <w:lang w:val="en-CA" w:eastAsia="en-CA"/>
              </w:rPr>
              <w:t>Code design/efficiency</w:t>
            </w:r>
            <w:r w:rsidRPr="5A3C259E" w:rsidR="406302FB">
              <w:rPr>
                <w:rFonts w:ascii="Arial" w:hAnsi="Arial" w:cs="Arial"/>
                <w:sz w:val="20"/>
                <w:szCs w:val="20"/>
                <w:lang w:val="en-CA" w:eastAsia="en-CA"/>
              </w:rPr>
              <w:t>/S</w:t>
            </w:r>
            <w:r w:rsidRPr="5A3C259E" w:rsidR="0506FE34">
              <w:rPr>
                <w:rFonts w:ascii="Arial" w:hAnsi="Arial" w:cs="Arial"/>
                <w:sz w:val="20"/>
                <w:szCs w:val="20"/>
                <w:lang w:val="en-CA" w:eastAsia="en-CA"/>
              </w:rPr>
              <w:t>OLID principles</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1AD442D"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5A3C259E" w:rsidRDefault="001D3F30" w14:paraId="7F1D5387" w14:textId="1CB581E0">
            <w:pPr>
              <w:jc w:val="center"/>
              <w:rPr>
                <w:rFonts w:ascii="Arial" w:hAnsi="Arial" w:cs="Arial"/>
                <w:sz w:val="20"/>
                <w:szCs w:val="20"/>
                <w:lang w:val="en-CA" w:eastAsia="en-CA"/>
              </w:rPr>
            </w:pPr>
            <w:r w:rsidRPr="5A3C259E" w:rsidR="2523C56C">
              <w:rPr>
                <w:rFonts w:ascii="Arial" w:hAnsi="Arial" w:cs="Arial"/>
                <w:sz w:val="20"/>
                <w:szCs w:val="20"/>
                <w:lang w:val="en-CA" w:eastAsia="en-CA"/>
              </w:rPr>
              <w:t>20</w:t>
            </w:r>
          </w:p>
        </w:tc>
      </w:tr>
      <w:tr w:rsidRPr="00734F99" w:rsidR="00734F99" w:rsidTr="5A3C259E" w14:paraId="3F345A46"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5A3C259E" w:rsidRDefault="00734F99" w14:paraId="43D957D9" w14:textId="2F492DB7">
            <w:pPr>
              <w:pStyle w:val="Normal"/>
              <w:suppressLineNumbers w:val="0"/>
              <w:bidi w:val="0"/>
              <w:spacing w:before="0" w:beforeAutospacing="off" w:after="0" w:afterAutospacing="off" w:line="259" w:lineRule="auto"/>
              <w:ind w:left="0" w:right="0"/>
              <w:jc w:val="left"/>
            </w:pPr>
            <w:r w:rsidRPr="5A3C259E" w:rsidR="4F7C2702">
              <w:rPr>
                <w:rFonts w:ascii="Arial" w:hAnsi="Arial" w:cs="Arial"/>
                <w:b w:val="1"/>
                <w:bCs w:val="1"/>
                <w:sz w:val="20"/>
                <w:szCs w:val="20"/>
                <w:lang w:val="en-CA" w:eastAsia="en-CA"/>
              </w:rPr>
              <w:t xml:space="preserve">Proper submission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40BEC6A"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879440C" w14:textId="77777777">
            <w:pPr>
              <w:jc w:val="center"/>
              <w:rPr>
                <w:rFonts w:ascii="Arial" w:hAnsi="Arial" w:cs="Arial"/>
                <w:sz w:val="20"/>
                <w:lang w:val="en-CA" w:eastAsia="en-CA"/>
              </w:rPr>
            </w:pPr>
            <w:r w:rsidRPr="00734F99">
              <w:rPr>
                <w:rFonts w:ascii="Arial" w:hAnsi="Arial" w:cs="Arial"/>
                <w:sz w:val="20"/>
                <w:lang w:val="en-CA" w:eastAsia="en-CA"/>
              </w:rPr>
              <w:t> </w:t>
            </w:r>
          </w:p>
        </w:tc>
      </w:tr>
      <w:tr w:rsidRPr="00734F99" w:rsidR="00734F99" w:rsidTr="5A3C259E" w14:paraId="78DD4EB3"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5A3C259E" w:rsidRDefault="00734F99" w14:paraId="56780812" w14:textId="7C3DE81A">
            <w:pPr>
              <w:ind w:firstLine="200" w:firstLineChars="100"/>
              <w:rPr>
                <w:b w:val="1"/>
                <w:bCs w:val="1"/>
                <w:noProof w:val="0"/>
                <w:lang w:val="en-US"/>
              </w:rPr>
            </w:pPr>
            <w:r w:rsidRPr="5A3C259E" w:rsidR="18E2C173">
              <w:rPr>
                <w:rFonts w:ascii="Arial" w:hAnsi="Arial" w:cs="Arial"/>
                <w:sz w:val="20"/>
                <w:szCs w:val="20"/>
                <w:lang w:val="en-CA" w:eastAsia="en-CA"/>
              </w:rPr>
              <w:t xml:space="preserve">Follow </w:t>
            </w:r>
            <w:r w:rsidRPr="5A3C259E" w:rsidR="18E2C173">
              <w:rPr>
                <w:b w:val="0"/>
                <w:bCs w:val="0"/>
                <w:noProof w:val="0"/>
                <w:lang w:val="en-US"/>
              </w:rPr>
              <w:t>progressive commits policy</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5DA6FCE"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5A3C259E" w:rsidRDefault="00734F99" w14:paraId="380026CD" w14:textId="784C5399">
            <w:pPr>
              <w:jc w:val="center"/>
              <w:rPr>
                <w:rFonts w:ascii="Arial" w:hAnsi="Arial" w:cs="Arial"/>
                <w:sz w:val="20"/>
                <w:szCs w:val="20"/>
                <w:lang w:val="en-CA" w:eastAsia="en-CA"/>
              </w:rPr>
            </w:pPr>
            <w:r w:rsidRPr="5A3C259E" w:rsidR="3A32ACCF">
              <w:rPr>
                <w:rFonts w:ascii="Arial" w:hAnsi="Arial" w:cs="Arial"/>
                <w:sz w:val="20"/>
                <w:szCs w:val="20"/>
                <w:lang w:val="en-CA" w:eastAsia="en-CA"/>
              </w:rPr>
              <w:t>10</w:t>
            </w:r>
          </w:p>
        </w:tc>
      </w:tr>
      <w:tr w:rsidRPr="00734F99" w:rsidR="00734F99" w:rsidTr="5A3C259E" w14:paraId="6970D62F"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5A3C259E" w:rsidRDefault="00734F99" w14:paraId="5D212D20" w14:textId="7D83CE04">
            <w:pPr>
              <w:rPr>
                <w:rFonts w:ascii="Arial" w:hAnsi="Arial" w:cs="Arial"/>
                <w:b w:val="1"/>
                <w:bCs w:val="1"/>
                <w:sz w:val="20"/>
                <w:szCs w:val="20"/>
                <w:lang w:val="en-CA" w:eastAsia="en-CA"/>
              </w:rPr>
            </w:pPr>
            <w:r w:rsidRPr="5A3C259E" w:rsidR="00734F99">
              <w:rPr>
                <w:rFonts w:ascii="Arial" w:hAnsi="Arial" w:cs="Arial"/>
                <w:b w:val="1"/>
                <w:bCs w:val="1"/>
                <w:sz w:val="20"/>
                <w:szCs w:val="20"/>
                <w:lang w:val="en-CA" w:eastAsia="en-CA"/>
              </w:rPr>
              <w:t xml:space="preserve">Final </w:t>
            </w:r>
            <w:r w:rsidRPr="5A3C259E" w:rsidR="095C4B14">
              <w:rPr>
                <w:rFonts w:ascii="Arial" w:hAnsi="Arial" w:cs="Arial"/>
                <w:b w:val="1"/>
                <w:bCs w:val="1"/>
                <w:sz w:val="20"/>
                <w:szCs w:val="20"/>
                <w:lang w:val="en-CA" w:eastAsia="en-CA"/>
              </w:rPr>
              <w:t>Five</w:t>
            </w:r>
          </w:p>
        </w:tc>
        <w:tc>
          <w:tcPr>
            <w:tcW w:w="960" w:type="dxa"/>
            <w:tcBorders>
              <w:top w:val="nil"/>
              <w:left w:val="nil"/>
              <w:bottom w:val="nil"/>
              <w:right w:val="nil"/>
            </w:tcBorders>
            <w:shd w:val="clear" w:color="auto" w:fill="auto"/>
            <w:noWrap/>
            <w:tcMar/>
            <w:vAlign w:val="bottom"/>
            <w:hideMark/>
          </w:tcPr>
          <w:p w:rsidRPr="00734F99" w:rsidR="00734F99" w:rsidP="00734F99" w:rsidRDefault="00734F99" w14:paraId="5CCD0774" w14:textId="77777777">
            <w:pPr>
              <w:rPr>
                <w:rFonts w:ascii="Arial" w:hAnsi="Arial" w:cs="Arial"/>
                <w:b/>
                <w:bCs/>
                <w:sz w:val="20"/>
                <w:lang w:val="en-CA" w:eastAsia="en-CA"/>
              </w:rPr>
            </w:pPr>
          </w:p>
        </w:tc>
        <w:tc>
          <w:tcPr>
            <w:tcW w:w="960" w:type="dxa"/>
            <w:tcBorders>
              <w:top w:val="nil"/>
              <w:left w:val="nil"/>
              <w:bottom w:val="nil"/>
              <w:right w:val="nil"/>
            </w:tcBorders>
            <w:shd w:val="clear" w:color="auto" w:fill="auto"/>
            <w:noWrap/>
            <w:tcMar/>
            <w:vAlign w:val="bottom"/>
            <w:hideMark/>
          </w:tcPr>
          <w:p w:rsidRPr="00734F99" w:rsidR="00734F99" w:rsidP="00734F99" w:rsidRDefault="00734F99" w14:paraId="40A3DD62" w14:textId="77777777">
            <w:pPr>
              <w:jc w:val="center"/>
              <w:rPr>
                <w:sz w:val="20"/>
                <w:lang w:val="en-CA" w:eastAsia="en-CA"/>
              </w:rPr>
            </w:pPr>
          </w:p>
        </w:tc>
      </w:tr>
      <w:tr w:rsidRPr="00734F99" w:rsidR="00734F99" w:rsidTr="5A3C259E" w14:paraId="0425A468" w14:textId="77777777">
        <w:trPr>
          <w:trHeight w:val="3075"/>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28D5C442" w14:textId="77777777">
            <w:pPr>
              <w:rPr>
                <w:rFonts w:ascii="Arial" w:hAnsi="Arial" w:cs="Arial"/>
                <w:sz w:val="20"/>
                <w:lang w:val="en-CA" w:eastAsia="en-CA"/>
              </w:rPr>
            </w:pPr>
            <w:r w:rsidRPr="00734F99">
              <w:rPr>
                <w:rFonts w:ascii="Arial" w:hAnsi="Arial" w:cs="Arial"/>
                <w:sz w:val="20"/>
                <w:lang w:val="en-CA" w:eastAsia="en-CA"/>
              </w:rPr>
              <w:t>Completed Three of the Following:</w:t>
            </w:r>
            <w:r w:rsidRPr="00734F99">
              <w:rPr>
                <w:rFonts w:ascii="Arial" w:hAnsi="Arial" w:cs="Arial"/>
                <w:sz w:val="20"/>
                <w:lang w:val="en-CA" w:eastAsia="en-CA"/>
              </w:rPr>
              <w:br/>
            </w:r>
            <w:r w:rsidRPr="00734F99">
              <w:rPr>
                <w:rFonts w:ascii="Arial" w:hAnsi="Arial" w:cs="Arial"/>
                <w:sz w:val="20"/>
                <w:lang w:val="en-CA" w:eastAsia="en-CA"/>
              </w:rPr>
              <w:t>- Allow filtering on partial product name.</w:t>
            </w:r>
            <w:r w:rsidRPr="00734F99">
              <w:rPr>
                <w:rFonts w:ascii="Arial" w:hAnsi="Arial" w:cs="Arial"/>
                <w:sz w:val="20"/>
                <w:lang w:val="en-CA" w:eastAsia="en-CA"/>
              </w:rPr>
              <w:br/>
            </w:r>
            <w:r w:rsidRPr="00734F99">
              <w:rPr>
                <w:rFonts w:ascii="Arial" w:hAnsi="Arial" w:cs="Arial"/>
                <w:sz w:val="20"/>
                <w:lang w:val="en-CA" w:eastAsia="en-CA"/>
              </w:rPr>
              <w:t>- Allow filtering on price (equal to, less than and greater than).</w:t>
            </w:r>
            <w:r w:rsidRPr="00734F99">
              <w:rPr>
                <w:rFonts w:ascii="Arial" w:hAnsi="Arial" w:cs="Arial"/>
                <w:sz w:val="20"/>
                <w:lang w:val="en-CA" w:eastAsia="en-CA"/>
              </w:rPr>
              <w:br/>
            </w:r>
            <w:r w:rsidRPr="00734F99">
              <w:rPr>
                <w:rFonts w:ascii="Arial" w:hAnsi="Arial" w:cs="Arial"/>
                <w:sz w:val="20"/>
                <w:lang w:val="en-CA" w:eastAsia="en-CA"/>
              </w:rPr>
              <w:t>- Indicate items that are out of stock in the list of items.</w:t>
            </w:r>
            <w:r w:rsidRPr="00734F99">
              <w:rPr>
                <w:rFonts w:ascii="Arial" w:hAnsi="Arial" w:cs="Arial"/>
                <w:sz w:val="20"/>
                <w:lang w:val="en-CA" w:eastAsia="en-CA"/>
              </w:rPr>
              <w:br/>
            </w:r>
            <w:r w:rsidRPr="00734F99">
              <w:rPr>
                <w:rFonts w:ascii="Arial" w:hAnsi="Arial" w:cs="Arial"/>
                <w:sz w:val="20"/>
                <w:lang w:val="en-CA" w:eastAsia="en-CA"/>
              </w:rPr>
              <w:t>- Add an image for a category</w:t>
            </w:r>
            <w:r w:rsidRPr="00734F99">
              <w:rPr>
                <w:rFonts w:ascii="Arial" w:hAnsi="Arial" w:cs="Arial"/>
                <w:sz w:val="20"/>
                <w:lang w:val="en-CA" w:eastAsia="en-CA"/>
              </w:rPr>
              <w:br/>
            </w:r>
            <w:r w:rsidRPr="00734F99">
              <w:rPr>
                <w:rFonts w:ascii="Arial" w:hAnsi="Arial" w:cs="Arial"/>
                <w:sz w:val="20"/>
                <w:lang w:val="en-CA" w:eastAsia="en-CA"/>
              </w:rPr>
              <w:t>- Add employee notes per product</w:t>
            </w:r>
            <w:r w:rsidRPr="00734F99">
              <w:rPr>
                <w:rFonts w:ascii="Arial" w:hAnsi="Arial" w:cs="Arial"/>
                <w:sz w:val="20"/>
                <w:lang w:val="en-CA" w:eastAsia="en-CA"/>
              </w:rPr>
              <w:br/>
            </w:r>
            <w:r w:rsidRPr="00734F99">
              <w:rPr>
                <w:rFonts w:ascii="Arial" w:hAnsi="Arial" w:cs="Arial"/>
                <w:sz w:val="20"/>
                <w:lang w:val="en-CA" w:eastAsia="en-CA"/>
              </w:rPr>
              <w:t>- Add a minimum/maximum limit of stock with an indication for re-stock limit</w:t>
            </w:r>
            <w:r w:rsidRPr="00734F99">
              <w:rPr>
                <w:rFonts w:ascii="Arial" w:hAnsi="Arial" w:cs="Arial"/>
                <w:sz w:val="20"/>
                <w:lang w:val="en-CA" w:eastAsia="en-CA"/>
              </w:rPr>
              <w:br/>
            </w:r>
            <w:r w:rsidRPr="00734F99">
              <w:rPr>
                <w:rFonts w:ascii="Arial" w:hAnsi="Arial" w:cs="Arial"/>
                <w:sz w:val="20"/>
                <w:lang w:val="en-CA" w:eastAsia="en-CA"/>
              </w:rPr>
              <w:t>- Allow sorting by price, amount of stock or markup</w:t>
            </w:r>
          </w:p>
        </w:tc>
        <w:tc>
          <w:tcPr>
            <w:tcW w:w="960" w:type="dxa"/>
            <w:tcBorders>
              <w:top w:val="single" w:color="auto" w:sz="4" w:space="0"/>
              <w:left w:val="nil"/>
              <w:bottom w:val="single" w:color="auto" w:sz="4" w:space="0"/>
              <w:right w:val="single" w:color="auto" w:sz="4" w:space="0"/>
            </w:tcBorders>
            <w:shd w:val="clear" w:color="auto" w:fill="auto"/>
            <w:noWrap/>
            <w:tcMar/>
            <w:vAlign w:val="bottom"/>
            <w:hideMark/>
          </w:tcPr>
          <w:p w:rsidRPr="00734F99" w:rsidR="00734F99" w:rsidP="00734F99" w:rsidRDefault="00734F99" w14:paraId="2BD6E322"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single" w:color="auto" w:sz="4" w:space="0"/>
              <w:left w:val="nil"/>
              <w:bottom w:val="single" w:color="auto" w:sz="4" w:space="0"/>
              <w:right w:val="single" w:color="auto" w:sz="4" w:space="0"/>
            </w:tcBorders>
            <w:shd w:val="clear" w:color="auto" w:fill="auto"/>
            <w:noWrap/>
            <w:tcMar/>
            <w:vAlign w:val="bottom"/>
            <w:hideMark/>
          </w:tcPr>
          <w:p w:rsidRPr="00734F99" w:rsidR="00734F99" w:rsidP="5A3C259E" w:rsidRDefault="00734F99" w14:paraId="6DD449F1" w14:textId="4FEC9851">
            <w:pPr>
              <w:jc w:val="center"/>
              <w:rPr>
                <w:rFonts w:ascii="Arial" w:hAnsi="Arial" w:cs="Arial"/>
                <w:sz w:val="20"/>
                <w:szCs w:val="20"/>
                <w:lang w:val="en-CA" w:eastAsia="en-CA"/>
              </w:rPr>
            </w:pPr>
            <w:r w:rsidRPr="5A3C259E" w:rsidR="4852C0E2">
              <w:rPr>
                <w:rFonts w:ascii="Arial" w:hAnsi="Arial" w:cs="Arial"/>
                <w:sz w:val="20"/>
                <w:szCs w:val="20"/>
                <w:lang w:val="en-CA" w:eastAsia="en-CA"/>
              </w:rPr>
              <w:t>6</w:t>
            </w:r>
          </w:p>
        </w:tc>
      </w:tr>
      <w:tr w:rsidRPr="00734F99" w:rsidR="00734F99" w:rsidTr="5A3C259E" w14:paraId="0D48A797"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3320D504" w14:textId="77777777">
            <w:pP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0D98CCE1" w14:textId="77777777">
            <w:pPr>
              <w:jc w:val="center"/>
              <w:rPr>
                <w:rFonts w:ascii="Arial" w:hAnsi="Arial" w:cs="Arial"/>
                <w:sz w:val="20"/>
                <w:lang w:val="en-CA" w:eastAsia="en-CA"/>
              </w:rPr>
            </w:pPr>
            <w:r w:rsidRPr="00734F99">
              <w:rPr>
                <w:rFonts w:ascii="Arial" w:hAnsi="Arial" w:cs="Arial"/>
                <w:sz w:val="20"/>
                <w:lang w:val="en-CA" w:eastAsia="en-CA"/>
              </w:rPr>
              <w:t> </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39F87FB9" w14:textId="77777777">
            <w:pPr>
              <w:jc w:val="center"/>
              <w:rPr>
                <w:rFonts w:ascii="Arial" w:hAnsi="Arial" w:cs="Arial"/>
                <w:sz w:val="20"/>
                <w:lang w:val="en-CA" w:eastAsia="en-CA"/>
              </w:rPr>
            </w:pPr>
            <w:r w:rsidRPr="00734F99">
              <w:rPr>
                <w:rFonts w:ascii="Arial" w:hAnsi="Arial" w:cs="Arial"/>
                <w:sz w:val="20"/>
                <w:lang w:val="en-CA" w:eastAsia="en-CA"/>
              </w:rPr>
              <w:t> </w:t>
            </w:r>
          </w:p>
        </w:tc>
      </w:tr>
      <w:tr w:rsidRPr="00734F99" w:rsidR="00734F99" w:rsidTr="5A3C259E" w14:paraId="222D6448" w14:textId="77777777">
        <w:trPr>
          <w:trHeight w:val="300"/>
        </w:trPr>
        <w:tc>
          <w:tcPr>
            <w:tcW w:w="4540" w:type="dxa"/>
            <w:tcBorders>
              <w:top w:val="nil"/>
              <w:left w:val="single" w:color="auto" w:sz="4" w:space="0"/>
              <w:bottom w:val="single" w:color="auto" w:sz="4" w:space="0"/>
              <w:right w:val="single" w:color="auto" w:sz="4" w:space="0"/>
            </w:tcBorders>
            <w:shd w:val="clear" w:color="auto" w:fill="auto"/>
            <w:tcMar/>
            <w:vAlign w:val="bottom"/>
            <w:hideMark/>
          </w:tcPr>
          <w:p w:rsidRPr="00734F99" w:rsidR="00734F99" w:rsidP="00734F99" w:rsidRDefault="00734F99" w14:paraId="3751F4FE" w14:textId="77777777">
            <w:pPr>
              <w:jc w:val="right"/>
              <w:rPr>
                <w:rFonts w:ascii="Arial" w:hAnsi="Arial" w:cs="Arial"/>
                <w:b/>
                <w:bCs/>
                <w:sz w:val="20"/>
                <w:lang w:val="en-CA" w:eastAsia="en-CA"/>
              </w:rPr>
            </w:pPr>
            <w:r w:rsidRPr="00734F99">
              <w:rPr>
                <w:rFonts w:ascii="Arial" w:hAnsi="Arial" w:cs="Arial"/>
                <w:b/>
                <w:bCs/>
                <w:sz w:val="20"/>
                <w:lang w:val="en-CA" w:eastAsia="en-CA"/>
              </w:rPr>
              <w:t>Total</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00734F99" w:rsidRDefault="00734F99" w14:paraId="5E308365" w14:textId="77777777">
            <w:pPr>
              <w:jc w:val="center"/>
              <w:rPr>
                <w:rFonts w:ascii="Arial" w:hAnsi="Arial" w:cs="Arial"/>
                <w:sz w:val="20"/>
                <w:lang w:val="en-CA" w:eastAsia="en-CA"/>
              </w:rPr>
            </w:pPr>
            <w:r w:rsidRPr="00734F99">
              <w:rPr>
                <w:rFonts w:ascii="Arial" w:hAnsi="Arial" w:cs="Arial"/>
                <w:sz w:val="20"/>
                <w:lang w:val="en-CA" w:eastAsia="en-CA"/>
              </w:rPr>
              <w:t>0</w:t>
            </w:r>
          </w:p>
        </w:tc>
        <w:tc>
          <w:tcPr>
            <w:tcW w:w="960" w:type="dxa"/>
            <w:tcBorders>
              <w:top w:val="nil"/>
              <w:left w:val="nil"/>
              <w:bottom w:val="single" w:color="auto" w:sz="4" w:space="0"/>
              <w:right w:val="single" w:color="auto" w:sz="4" w:space="0"/>
            </w:tcBorders>
            <w:shd w:val="clear" w:color="auto" w:fill="auto"/>
            <w:noWrap/>
            <w:tcMar/>
            <w:vAlign w:val="bottom"/>
            <w:hideMark/>
          </w:tcPr>
          <w:p w:rsidRPr="00734F99" w:rsidR="00734F99" w:rsidP="5A3C259E" w:rsidRDefault="00734F99" w14:paraId="062DB2B4" w14:textId="059BFF30">
            <w:pPr>
              <w:jc w:val="center"/>
              <w:rPr>
                <w:rFonts w:ascii="Arial" w:hAnsi="Arial" w:cs="Arial"/>
                <w:sz w:val="20"/>
                <w:szCs w:val="20"/>
                <w:lang w:val="en-CA" w:eastAsia="en-CA"/>
              </w:rPr>
            </w:pPr>
            <w:r w:rsidRPr="5A3C259E" w:rsidR="00734F99">
              <w:rPr>
                <w:rFonts w:ascii="Arial" w:hAnsi="Arial" w:cs="Arial"/>
                <w:sz w:val="20"/>
                <w:szCs w:val="20"/>
                <w:lang w:val="en-CA" w:eastAsia="en-CA"/>
              </w:rPr>
              <w:t>1</w:t>
            </w:r>
            <w:r w:rsidRPr="5A3C259E" w:rsidR="5E093F5D">
              <w:rPr>
                <w:rFonts w:ascii="Arial" w:hAnsi="Arial" w:cs="Arial"/>
                <w:sz w:val="20"/>
                <w:szCs w:val="20"/>
                <w:lang w:val="en-CA" w:eastAsia="en-CA"/>
              </w:rPr>
              <w:t>18</w:t>
            </w:r>
          </w:p>
        </w:tc>
      </w:tr>
    </w:tbl>
    <w:p w:rsidR="00734F99" w:rsidP="004B458F" w:rsidRDefault="00734F99" w14:paraId="2F48E66B" w14:textId="1ABC72F6">
      <w:pPr>
        <w:pBdr>
          <w:bottom w:val="single" w:color="auto" w:sz="4" w:space="1"/>
        </w:pBdr>
        <w:suppressAutoHyphens/>
        <w:rPr>
          <w:bCs/>
        </w:rPr>
      </w:pPr>
    </w:p>
    <w:p w:rsidRPr="004B458F" w:rsidR="00734F99" w:rsidP="004B458F" w:rsidRDefault="00734F99" w14:paraId="4A9303E9" w14:textId="77777777">
      <w:pPr>
        <w:pBdr>
          <w:bottom w:val="single" w:color="auto" w:sz="4" w:space="1"/>
        </w:pBdr>
        <w:suppressAutoHyphens/>
        <w:rPr>
          <w:bCs/>
        </w:rPr>
      </w:pPr>
    </w:p>
    <w:p w:rsidR="004B458F" w:rsidP="004B458F" w:rsidRDefault="004B458F" w14:paraId="5FF6B023" w14:textId="6674BB17">
      <w:pPr>
        <w:pBdr>
          <w:bottom w:val="single" w:color="auto" w:sz="4" w:space="1"/>
        </w:pBdr>
        <w:suppressAutoHyphens/>
      </w:pPr>
      <w:r>
        <w:rPr>
          <w:b/>
        </w:rPr>
        <w:t>To submit</w:t>
      </w:r>
    </w:p>
    <w:p w:rsidR="004B458F" w:rsidP="004B458F" w:rsidRDefault="004B458F" w14:paraId="15D0166B" w14:textId="77777777"/>
    <w:p w:rsidR="2526761E" w:rsidP="5A3C259E" w:rsidRDefault="2526761E" w14:paraId="61671522" w14:textId="63A97EB6">
      <w:pPr>
        <w:pStyle w:val="ListParagraph"/>
        <w:numPr>
          <w:ilvl w:val="0"/>
          <w:numId w:val="15"/>
        </w:numPr>
        <w:rPr>
          <w:b w:val="1"/>
          <w:bCs w:val="1"/>
          <w:noProof w:val="0"/>
          <w:sz w:val="24"/>
          <w:szCs w:val="24"/>
          <w:lang w:val="en-US"/>
        </w:rPr>
      </w:pPr>
      <w:r w:rsidRPr="5A3C259E" w:rsidR="2526761E">
        <w:rPr>
          <w:rFonts w:ascii="Arial" w:hAnsi="Arial" w:cs="Arial"/>
          <w:sz w:val="20"/>
          <w:szCs w:val="20"/>
          <w:lang w:val="en-CA" w:eastAsia="en-CA"/>
        </w:rPr>
        <w:t xml:space="preserve">Follow the </w:t>
      </w:r>
      <w:r w:rsidRPr="5A3C259E" w:rsidR="2526761E">
        <w:rPr>
          <w:b w:val="0"/>
          <w:bCs w:val="0"/>
          <w:noProof w:val="0"/>
          <w:lang w:val="en-US"/>
        </w:rPr>
        <w:t xml:space="preserve">progressive commits policy to </w:t>
      </w:r>
      <w:r w:rsidRPr="5A3C259E" w:rsidR="2526761E">
        <w:rPr>
          <w:b w:val="0"/>
          <w:bCs w:val="0"/>
          <w:noProof w:val="0"/>
          <w:lang w:val="en-US"/>
        </w:rPr>
        <w:t>submit</w:t>
      </w:r>
      <w:r w:rsidRPr="5A3C259E" w:rsidR="2526761E">
        <w:rPr>
          <w:b w:val="0"/>
          <w:bCs w:val="0"/>
          <w:noProof w:val="0"/>
          <w:lang w:val="en-US"/>
        </w:rPr>
        <w:t xml:space="preserve"> your how in your </w:t>
      </w:r>
      <w:r w:rsidRPr="5A3C259E" w:rsidR="2526761E">
        <w:rPr>
          <w:b w:val="0"/>
          <w:bCs w:val="0"/>
          <w:noProof w:val="0"/>
          <w:lang w:val="en-US"/>
        </w:rPr>
        <w:t>github</w:t>
      </w:r>
      <w:r w:rsidRPr="5A3C259E" w:rsidR="2526761E">
        <w:rPr>
          <w:b w:val="0"/>
          <w:bCs w:val="0"/>
          <w:noProof w:val="0"/>
          <w:lang w:val="en-US"/>
        </w:rPr>
        <w:t xml:space="preserve"> classroom repository</w:t>
      </w:r>
    </w:p>
    <w:p w:rsidR="5A3C259E" w:rsidRDefault="5A3C259E" w14:paraId="034E9299" w14:textId="7F701541"/>
    <w:p w:rsidR="004A723F" w:rsidP="004B458F" w:rsidRDefault="004A723F" w14:paraId="24CF009E" w14:textId="083DDA1A">
      <w:r>
        <w:t>Note: Here’s how I test, I advise you also make sure this sequence works:</w:t>
      </w:r>
    </w:p>
    <w:p w:rsidR="004A723F" w:rsidP="004A723F" w:rsidRDefault="004A723F" w14:paraId="47E4DEC7" w14:textId="1DFFD349">
      <w:pPr>
        <w:pStyle w:val="ListParagraph"/>
        <w:numPr>
          <w:ilvl w:val="0"/>
          <w:numId w:val="12"/>
        </w:numPr>
      </w:pPr>
      <w:r>
        <w:t>Copy in your solution</w:t>
      </w:r>
    </w:p>
    <w:p w:rsidR="004A723F" w:rsidP="004A723F" w:rsidRDefault="004A723F" w14:paraId="7A59539C" w14:textId="14F86108">
      <w:pPr>
        <w:pStyle w:val="ListParagraph"/>
        <w:numPr>
          <w:ilvl w:val="0"/>
          <w:numId w:val="12"/>
        </w:numPr>
      </w:pPr>
      <w:r>
        <w:t>Change the connection string to my own database with my own username, password.</w:t>
      </w:r>
    </w:p>
    <w:p w:rsidR="004A723F" w:rsidP="004A723F" w:rsidRDefault="004A723F" w14:paraId="17AF2209" w14:textId="349EB4E1">
      <w:pPr>
        <w:pStyle w:val="ListParagraph"/>
        <w:numPr>
          <w:ilvl w:val="0"/>
          <w:numId w:val="12"/>
        </w:numPr>
      </w:pPr>
      <w:r>
        <w:t>Run “Update-Database” to setup my own database.</w:t>
      </w:r>
    </w:p>
    <w:p w:rsidR="004A723F" w:rsidP="004A723F" w:rsidRDefault="004A723F" w14:paraId="478DE95D" w14:textId="008737EB">
      <w:pPr>
        <w:pStyle w:val="ListParagraph"/>
        <w:numPr>
          <w:ilvl w:val="0"/>
          <w:numId w:val="12"/>
        </w:numPr>
      </w:pPr>
      <w:r>
        <w:t>Run the solution.  It should just work with seeded data.</w:t>
      </w:r>
    </w:p>
    <w:p w:rsidRPr="0015351E" w:rsidR="00352ACA" w:rsidP="00352ACA" w:rsidRDefault="00352ACA" w14:paraId="4EFFE947" w14:textId="77777777">
      <w:pPr>
        <w:pStyle w:val="ListBullet"/>
        <w:numPr>
          <w:ilvl w:val="0"/>
          <w:numId w:val="0"/>
        </w:numPr>
        <w:rPr>
          <w:b/>
        </w:rPr>
      </w:pPr>
    </w:p>
    <w:p w:rsidR="00352ACA" w:rsidP="005123A5" w:rsidRDefault="00352ACA" w14:paraId="4AA51B70" w14:textId="77777777">
      <w:pPr>
        <w:tabs>
          <w:tab w:val="left" w:pos="-1440"/>
          <w:tab w:val="left" w:pos="-720"/>
          <w:tab w:val="left" w:pos="0"/>
        </w:tabs>
        <w:suppressAutoHyphens/>
        <w:ind w:left="360" w:right="360"/>
      </w:pPr>
    </w:p>
    <w:sectPr w:rsidR="00352ACA" w:rsidSect="00F64EEE">
      <w:headerReference w:type="even" r:id="rId10"/>
      <w:footerReference w:type="even" r:id="rId11"/>
      <w:footerReference w:type="default" r:id="rId12"/>
      <w:type w:val="continuous"/>
      <w:pgSz w:w="12240" w:h="15840" w:orient="portrait" w:code="1"/>
      <w:pgMar w:top="1440" w:right="1440" w:bottom="1440" w:left="1440" w:header="806" w:footer="202"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2531" w:rsidRDefault="00302531" w14:paraId="009ADA31" w14:textId="77777777">
      <w:r>
        <w:separator/>
      </w:r>
    </w:p>
  </w:endnote>
  <w:endnote w:type="continuationSeparator" w:id="0">
    <w:p w:rsidR="00302531" w:rsidRDefault="00302531" w14:paraId="5AE23C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3979" w:rsidRDefault="00D33979" w14:paraId="08B6CC33" w14:textId="7777777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3979" w:rsidP="008B2E1D" w:rsidRDefault="00D33979" w14:paraId="755E4AA5" w14:textId="263C28D1">
    <w:pPr>
      <w:pStyle w:val="Footer"/>
      <w:pBdr>
        <w:top w:val="single" w:color="auto" w:sz="4" w:space="1"/>
      </w:pBdr>
      <w:tabs>
        <w:tab w:val="clear" w:pos="4320"/>
        <w:tab w:val="clear" w:pos="8640"/>
        <w:tab w:val="right" w:pos="9360"/>
      </w:tabs>
      <w:ind w:right="0"/>
      <w:rPr>
        <w:rFonts w:ascii="Times New Roman" w:hAnsi="Times New Roman"/>
        <w:i/>
        <w:sz w:val="20"/>
      </w:rPr>
    </w:pPr>
    <w:r>
      <w:rPr>
        <w:rFonts w:ascii="Times New Roman" w:hAnsi="Times New Roman"/>
        <w:i/>
        <w:sz w:val="20"/>
      </w:rPr>
      <w:t>Web Programmi</w:t>
    </w:r>
    <w:r w:rsidR="00A43C7D">
      <w:rPr>
        <w:rFonts w:ascii="Times New Roman" w:hAnsi="Times New Roman"/>
        <w:i/>
        <w:sz w:val="20"/>
      </w:rPr>
      <w:t>ng V</w:t>
    </w:r>
    <w:r w:rsidR="00700E62">
      <w:rPr>
        <w:rFonts w:ascii="Times New Roman" w:hAnsi="Times New Roman"/>
        <w:i/>
        <w:sz w:val="20"/>
      </w:rPr>
      <w:t>I</w:t>
    </w:r>
    <w:r w:rsidR="00A43C7D">
      <w:rPr>
        <w:rFonts w:ascii="Times New Roman" w:hAnsi="Times New Roman"/>
        <w:i/>
        <w:sz w:val="20"/>
      </w:rPr>
      <w:t xml:space="preserve"> (420-</w:t>
    </w:r>
    <w:r w:rsidR="00700E62">
      <w:rPr>
        <w:rFonts w:ascii="Times New Roman" w:hAnsi="Times New Roman"/>
        <w:i/>
        <w:sz w:val="20"/>
      </w:rPr>
      <w:t>H6</w:t>
    </w:r>
    <w:r w:rsidR="00A43C7D">
      <w:rPr>
        <w:rFonts w:ascii="Times New Roman" w:hAnsi="Times New Roman"/>
        <w:i/>
        <w:sz w:val="20"/>
      </w:rPr>
      <w:t>0-HR) - Assignment 1</w:t>
    </w:r>
    <w:r>
      <w:rPr>
        <w:rFonts w:ascii="Times New Roman" w:hAnsi="Times New Roman"/>
        <w:i/>
        <w:sz w:val="20"/>
      </w:rPr>
      <w:tab/>
    </w:r>
    <w:r>
      <w:rPr>
        <w:rFonts w:ascii="Times New Roman" w:hAnsi="Times New Roman"/>
        <w:i/>
        <w:sz w:val="20"/>
      </w:rPr>
      <w:t xml:space="preserve">Page </w:t>
    </w:r>
    <w:r>
      <w:rPr>
        <w:rStyle w:val="PageNumber"/>
        <w:rFonts w:ascii="Times New Roman" w:hAnsi="Times New Roman"/>
        <w:i/>
        <w:sz w:val="20"/>
      </w:rPr>
      <w:fldChar w:fldCharType="begin"/>
    </w:r>
    <w:r>
      <w:rPr>
        <w:rStyle w:val="PageNumber"/>
        <w:rFonts w:ascii="Times New Roman" w:hAnsi="Times New Roman"/>
        <w:i/>
        <w:sz w:val="20"/>
      </w:rPr>
      <w:instrText xml:space="preserve"> PAGE </w:instrText>
    </w:r>
    <w:r>
      <w:rPr>
        <w:rStyle w:val="PageNumber"/>
        <w:rFonts w:ascii="Times New Roman" w:hAnsi="Times New Roman"/>
        <w:i/>
        <w:sz w:val="20"/>
      </w:rPr>
      <w:fldChar w:fldCharType="separate"/>
    </w:r>
    <w:r w:rsidR="00B11313">
      <w:rPr>
        <w:rStyle w:val="PageNumber"/>
        <w:rFonts w:ascii="Times New Roman" w:hAnsi="Times New Roman"/>
        <w:i/>
        <w:noProof/>
        <w:sz w:val="20"/>
      </w:rPr>
      <w:t>3</w:t>
    </w:r>
    <w:r>
      <w:rPr>
        <w:rStyle w:val="PageNumber"/>
        <w:rFonts w:ascii="Times New Roman" w:hAnsi="Times New Roman"/>
        <w:i/>
        <w:sz w:val="20"/>
      </w:rPr>
      <w:fldChar w:fldCharType="end"/>
    </w:r>
    <w:r>
      <w:rPr>
        <w:rStyle w:val="PageNumber"/>
        <w:rFonts w:ascii="Times New Roman" w:hAnsi="Times New Roman"/>
        <w:i/>
        <w:sz w:val="20"/>
      </w:rPr>
      <w:t xml:space="preserve"> of </w:t>
    </w:r>
    <w:r>
      <w:rPr>
        <w:rStyle w:val="PageNumber"/>
        <w:rFonts w:ascii="Times New Roman" w:hAnsi="Times New Roman"/>
        <w:i/>
        <w:sz w:val="20"/>
      </w:rPr>
      <w:fldChar w:fldCharType="begin"/>
    </w:r>
    <w:r>
      <w:rPr>
        <w:rStyle w:val="PageNumber"/>
        <w:rFonts w:ascii="Times New Roman" w:hAnsi="Times New Roman"/>
        <w:i/>
        <w:sz w:val="20"/>
      </w:rPr>
      <w:instrText xml:space="preserve"> NUMPAGES </w:instrText>
    </w:r>
    <w:r>
      <w:rPr>
        <w:rStyle w:val="PageNumber"/>
        <w:rFonts w:ascii="Times New Roman" w:hAnsi="Times New Roman"/>
        <w:i/>
        <w:sz w:val="20"/>
      </w:rPr>
      <w:fldChar w:fldCharType="separate"/>
    </w:r>
    <w:r w:rsidR="00B11313">
      <w:rPr>
        <w:rStyle w:val="PageNumber"/>
        <w:rFonts w:ascii="Times New Roman" w:hAnsi="Times New Roman"/>
        <w:i/>
        <w:noProof/>
        <w:sz w:val="20"/>
      </w:rPr>
      <w:t>5</w:t>
    </w:r>
    <w:r>
      <w:rPr>
        <w:rStyle w:val="PageNumber"/>
        <w:rFonts w:ascii="Times New Roman" w:hAnsi="Times New Roman"/>
        <w:i/>
        <w:sz w:val="20"/>
      </w:rPr>
      <w:fldChar w:fldCharType="end"/>
    </w:r>
  </w:p>
  <w:p w:rsidR="00D33979" w:rsidRDefault="00D33979" w14:paraId="3D62A104" w14:textId="77777777">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2531" w:rsidRDefault="00302531" w14:paraId="021DC68D" w14:textId="77777777">
      <w:r>
        <w:separator/>
      </w:r>
    </w:p>
  </w:footnote>
  <w:footnote w:type="continuationSeparator" w:id="0">
    <w:p w:rsidR="00302531" w:rsidRDefault="00302531" w14:paraId="59A0886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3979" w:rsidRDefault="00D33979" w14:paraId="4BF8BB28" w14:textId="77777777">
    <w:pPr>
      <w:pBdr>
        <w:bottom w:val="single" w:color="auto" w:sz="6" w:space="1"/>
      </w:pBdr>
      <w:rPr>
        <w:b/>
      </w:rPr>
    </w:pPr>
    <w:r>
      <w:rPr>
        <w:b/>
      </w:rPr>
      <w:fldChar w:fldCharType="begin"/>
    </w:r>
    <w:r>
      <w:rPr>
        <w:b/>
      </w:rPr>
      <w:instrText>PAGE</w:instrText>
    </w:r>
    <w:r>
      <w:rPr>
        <w:b/>
      </w:rPr>
      <w:fldChar w:fldCharType="separate"/>
    </w:r>
    <w:r>
      <w:rPr>
        <w:b/>
        <w:noProof/>
      </w:rPr>
      <w:t>2</w:t>
    </w:r>
    <w:r>
      <w:rPr>
        <w:b/>
      </w:rPr>
      <w:fldChar w:fldCharType="end"/>
    </w:r>
    <w:r>
      <w:rPr>
        <w:b/>
        <w:spacing w:val="260"/>
      </w:rPr>
      <w:t xml:space="preserve">  </w:t>
    </w:r>
    <w:r>
      <w:rPr>
        <w:b/>
      </w:rPr>
      <w:fldChar w:fldCharType="begin"/>
    </w:r>
    <w:r>
      <w:rPr>
        <w:b/>
      </w:rPr>
      <w:instrText>styleref "heading 2"</w:instrText>
    </w:r>
    <w:r>
      <w:rPr>
        <w:b/>
      </w:rPr>
      <w:fldChar w:fldCharType="separate"/>
    </w:r>
    <w:r>
      <w:rPr>
        <w:bCs/>
        <w:noProof/>
      </w:rPr>
      <w:t>Error! No text of specified style in document.</w:t>
    </w:r>
    <w:r>
      <w:rPr>
        <w:b/>
      </w:rPr>
      <w:fldChar w:fldCharType="end"/>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7">
    <w:nsid w:val="4e0fb2fa"/>
    <w:multiLevelType xmlns:w="http://schemas.openxmlformats.org/wordprocessingml/2006/main" w:val="hybridMultilevel"/>
    <w:lvl xmlns:w="http://schemas.openxmlformats.org/wordprocessingml/2006/main" w:ilvl="0">
      <w:start w:val="1"/>
      <w:numFmt w:val="bullet"/>
      <w:lvlText w:val="-"/>
      <w:lvlJc w:val="left"/>
      <w:pPr>
        <w:ind w:left="585" w:hanging="360"/>
      </w:pPr>
      <w:rPr>
        <w:rFonts w:hint="default" w:ascii="Aptos" w:hAnsi="Aptos"/>
      </w:rPr>
    </w:lvl>
    <w:lvl xmlns:w="http://schemas.openxmlformats.org/wordprocessingml/2006/main" w:ilvl="1">
      <w:start w:val="1"/>
      <w:numFmt w:val="bullet"/>
      <w:lvlText w:val="o"/>
      <w:lvlJc w:val="left"/>
      <w:pPr>
        <w:ind w:left="1305" w:hanging="360"/>
      </w:pPr>
      <w:rPr>
        <w:rFonts w:hint="default" w:ascii="Courier New" w:hAnsi="Courier New"/>
      </w:rPr>
    </w:lvl>
    <w:lvl xmlns:w="http://schemas.openxmlformats.org/wordprocessingml/2006/main" w:ilvl="2">
      <w:start w:val="1"/>
      <w:numFmt w:val="bullet"/>
      <w:lvlText w:val=""/>
      <w:lvlJc w:val="left"/>
      <w:pPr>
        <w:ind w:left="2025" w:hanging="360"/>
      </w:pPr>
      <w:rPr>
        <w:rFonts w:hint="default" w:ascii="Wingdings" w:hAnsi="Wingdings"/>
      </w:rPr>
    </w:lvl>
    <w:lvl xmlns:w="http://schemas.openxmlformats.org/wordprocessingml/2006/main" w:ilvl="3">
      <w:start w:val="1"/>
      <w:numFmt w:val="bullet"/>
      <w:lvlText w:val=""/>
      <w:lvlJc w:val="left"/>
      <w:pPr>
        <w:ind w:left="2745" w:hanging="360"/>
      </w:pPr>
      <w:rPr>
        <w:rFonts w:hint="default" w:ascii="Symbol" w:hAnsi="Symbol"/>
      </w:rPr>
    </w:lvl>
    <w:lvl xmlns:w="http://schemas.openxmlformats.org/wordprocessingml/2006/main" w:ilvl="4">
      <w:start w:val="1"/>
      <w:numFmt w:val="bullet"/>
      <w:lvlText w:val="o"/>
      <w:lvlJc w:val="left"/>
      <w:pPr>
        <w:ind w:left="3465" w:hanging="360"/>
      </w:pPr>
      <w:rPr>
        <w:rFonts w:hint="default" w:ascii="Courier New" w:hAnsi="Courier New"/>
      </w:rPr>
    </w:lvl>
    <w:lvl xmlns:w="http://schemas.openxmlformats.org/wordprocessingml/2006/main" w:ilvl="5">
      <w:start w:val="1"/>
      <w:numFmt w:val="bullet"/>
      <w:lvlText w:val=""/>
      <w:lvlJc w:val="left"/>
      <w:pPr>
        <w:ind w:left="4185" w:hanging="360"/>
      </w:pPr>
      <w:rPr>
        <w:rFonts w:hint="default" w:ascii="Wingdings" w:hAnsi="Wingdings"/>
      </w:rPr>
    </w:lvl>
    <w:lvl xmlns:w="http://schemas.openxmlformats.org/wordprocessingml/2006/main" w:ilvl="6">
      <w:start w:val="1"/>
      <w:numFmt w:val="bullet"/>
      <w:lvlText w:val=""/>
      <w:lvlJc w:val="left"/>
      <w:pPr>
        <w:ind w:left="4905" w:hanging="360"/>
      </w:pPr>
      <w:rPr>
        <w:rFonts w:hint="default" w:ascii="Symbol" w:hAnsi="Symbol"/>
      </w:rPr>
    </w:lvl>
    <w:lvl xmlns:w="http://schemas.openxmlformats.org/wordprocessingml/2006/main" w:ilvl="7">
      <w:start w:val="1"/>
      <w:numFmt w:val="bullet"/>
      <w:lvlText w:val="o"/>
      <w:lvlJc w:val="left"/>
      <w:pPr>
        <w:ind w:left="5625" w:hanging="360"/>
      </w:pPr>
      <w:rPr>
        <w:rFonts w:hint="default" w:ascii="Courier New" w:hAnsi="Courier New"/>
      </w:rPr>
    </w:lvl>
    <w:lvl xmlns:w="http://schemas.openxmlformats.org/wordprocessingml/2006/main" w:ilvl="8">
      <w:start w:val="1"/>
      <w:numFmt w:val="bullet"/>
      <w:lvlText w:val=""/>
      <w:lvlJc w:val="left"/>
      <w:pPr>
        <w:ind w:left="6345" w:hanging="360"/>
      </w:pPr>
      <w:rPr>
        <w:rFonts w:hint="default" w:ascii="Wingdings" w:hAnsi="Wingdings"/>
      </w:rPr>
    </w:lvl>
  </w:abstractNum>
  <w:abstractNum xmlns:w="http://schemas.openxmlformats.org/wordprocessingml/2006/main" w:abstractNumId="16">
    <w:nsid w:val="5c5ab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ff65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 w15:restartNumberingAfterBreak="0">
    <w:nsid w:val="00000005"/>
    <w:multiLevelType w:val="multilevel"/>
    <w:tmpl w:val="00000005"/>
    <w:name w:val="WW8Num5"/>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cs="OpenSymbol"/>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000006"/>
    <w:multiLevelType w:val="multilevel"/>
    <w:tmpl w:val="00000006"/>
    <w:name w:val="WW8Num7"/>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cs="OpenSymbol"/>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E656F3C"/>
    <w:multiLevelType w:val="hybridMultilevel"/>
    <w:tmpl w:val="1AA48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0B3BEC"/>
    <w:multiLevelType w:val="hybridMultilevel"/>
    <w:tmpl w:val="5B123BC8"/>
    <w:lvl w:ilvl="0" w:tplc="86A4E74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6293DA3"/>
    <w:multiLevelType w:val="hybridMultilevel"/>
    <w:tmpl w:val="DE2CEF6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8E93CE2"/>
    <w:multiLevelType w:val="hybridMultilevel"/>
    <w:tmpl w:val="DE2CEF6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D4D2E17"/>
    <w:multiLevelType w:val="hybridMultilevel"/>
    <w:tmpl w:val="66BCCD24"/>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3153792D"/>
    <w:multiLevelType w:val="hybridMultilevel"/>
    <w:tmpl w:val="F906207A"/>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3A191F71"/>
    <w:multiLevelType w:val="multilevel"/>
    <w:tmpl w:val="FB2697F8"/>
    <w:lvl w:ilvl="0">
      <w:start w:val="1"/>
      <w:numFmt w:val="decimal"/>
      <w:lvlText w:val="%1."/>
      <w:lvlJc w:val="left"/>
      <w:pPr>
        <w:tabs>
          <w:tab w:val="num" w:pos="1152"/>
        </w:tabs>
        <w:ind w:left="1152" w:hanging="576"/>
      </w:pPr>
    </w:lvl>
    <w:lvl w:ilvl="1">
      <w:start w:val="1"/>
      <w:numFmt w:val="lowerLetter"/>
      <w:lvlText w:val="%2)"/>
      <w:lvlJc w:val="left"/>
      <w:pPr>
        <w:tabs>
          <w:tab w:val="num" w:pos="1728"/>
        </w:tabs>
        <w:ind w:left="1728" w:hanging="576"/>
      </w:pPr>
    </w:lvl>
    <w:lvl w:ilvl="2">
      <w:start w:val="1"/>
      <w:numFmt w:val="decimal"/>
      <w:lvlText w:val="%3."/>
      <w:lvlJc w:val="left"/>
      <w:pPr>
        <w:tabs>
          <w:tab w:val="num" w:pos="720"/>
        </w:tabs>
        <w:ind w:left="360" w:firstLine="0"/>
      </w:pPr>
    </w:lvl>
    <w:lvl w:ilvl="3">
      <w:start w:val="1"/>
      <w:numFmt w:val="lowerLetter"/>
      <w:pStyle w:val="Heading4"/>
      <w:lvlText w:val="%4)"/>
      <w:lvlJc w:val="left"/>
      <w:pPr>
        <w:tabs>
          <w:tab w:val="num" w:pos="1080"/>
        </w:tabs>
        <w:ind w:left="1080" w:hanging="360"/>
      </w:pPr>
    </w:lvl>
    <w:lvl w:ilvl="4">
      <w:start w:val="1"/>
      <w:numFmt w:val="lowerRoman"/>
      <w:pStyle w:val="Heading5"/>
      <w:lvlText w:val="%5)"/>
      <w:lvlJc w:val="left"/>
      <w:pPr>
        <w:tabs>
          <w:tab w:val="num" w:pos="2880"/>
        </w:tabs>
        <w:ind w:left="2880" w:hanging="180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 w15:restartNumberingAfterBreak="0">
    <w:nsid w:val="4ED92268"/>
    <w:multiLevelType w:val="hybridMultilevel"/>
    <w:tmpl w:val="DE2CEF6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5C5336D"/>
    <w:multiLevelType w:val="hybridMultilevel"/>
    <w:tmpl w:val="DE2CEF6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F2101AC"/>
    <w:multiLevelType w:val="hybridMultilevel"/>
    <w:tmpl w:val="F906207A"/>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72F90CE6"/>
    <w:multiLevelType w:val="hybridMultilevel"/>
    <w:tmpl w:val="407E7C6E"/>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7BDA24FC"/>
    <w:multiLevelType w:val="hybridMultilevel"/>
    <w:tmpl w:val="F014B486"/>
    <w:lvl w:ilvl="0" w:tplc="CFEC1364">
      <w:start w:val="1"/>
      <w:numFmt w:val="bullet"/>
      <w:pStyle w:val="ListBullet"/>
      <w:lvlText w:val=""/>
      <w:lvlJc w:val="left"/>
      <w:pPr>
        <w:tabs>
          <w:tab w:val="num" w:pos="720"/>
        </w:tabs>
        <w:ind w:left="720" w:hanging="360"/>
      </w:pPr>
      <w:rPr>
        <w:rFonts w:hint="default" w:ascii="Wingdings" w:hAnsi="Wingdings"/>
        <w:sz w:val="16"/>
      </w:rPr>
    </w:lvl>
    <w:lvl w:ilvl="1" w:tplc="448AC768">
      <w:start w:val="1"/>
      <w:numFmt w:val="bullet"/>
      <w:lvlText w:val="o"/>
      <w:lvlJc w:val="left"/>
      <w:pPr>
        <w:tabs>
          <w:tab w:val="num" w:pos="1440"/>
        </w:tabs>
        <w:ind w:left="1440" w:hanging="360"/>
      </w:pPr>
      <w:rPr>
        <w:rFonts w:hint="default" w:ascii="Courier New" w:hAnsi="Courier New"/>
      </w:rPr>
    </w:lvl>
    <w:lvl w:ilvl="2" w:tplc="6DEA20F4" w:tentative="1">
      <w:start w:val="1"/>
      <w:numFmt w:val="bullet"/>
      <w:lvlText w:val=""/>
      <w:lvlJc w:val="left"/>
      <w:pPr>
        <w:tabs>
          <w:tab w:val="num" w:pos="2160"/>
        </w:tabs>
        <w:ind w:left="2160" w:hanging="360"/>
      </w:pPr>
      <w:rPr>
        <w:rFonts w:hint="default" w:ascii="Wingdings" w:hAnsi="Wingdings"/>
      </w:rPr>
    </w:lvl>
    <w:lvl w:ilvl="3" w:tplc="AEF43488" w:tentative="1">
      <w:start w:val="1"/>
      <w:numFmt w:val="bullet"/>
      <w:lvlText w:val=""/>
      <w:lvlJc w:val="left"/>
      <w:pPr>
        <w:tabs>
          <w:tab w:val="num" w:pos="2880"/>
        </w:tabs>
        <w:ind w:left="2880" w:hanging="360"/>
      </w:pPr>
      <w:rPr>
        <w:rFonts w:hint="default" w:ascii="Symbol" w:hAnsi="Symbol"/>
      </w:rPr>
    </w:lvl>
    <w:lvl w:ilvl="4" w:tplc="D082BD76" w:tentative="1">
      <w:start w:val="1"/>
      <w:numFmt w:val="bullet"/>
      <w:lvlText w:val="o"/>
      <w:lvlJc w:val="left"/>
      <w:pPr>
        <w:tabs>
          <w:tab w:val="num" w:pos="3600"/>
        </w:tabs>
        <w:ind w:left="3600" w:hanging="360"/>
      </w:pPr>
      <w:rPr>
        <w:rFonts w:hint="default" w:ascii="Courier New" w:hAnsi="Courier New"/>
      </w:rPr>
    </w:lvl>
    <w:lvl w:ilvl="5" w:tplc="D06C7DC2" w:tentative="1">
      <w:start w:val="1"/>
      <w:numFmt w:val="bullet"/>
      <w:lvlText w:val=""/>
      <w:lvlJc w:val="left"/>
      <w:pPr>
        <w:tabs>
          <w:tab w:val="num" w:pos="4320"/>
        </w:tabs>
        <w:ind w:left="4320" w:hanging="360"/>
      </w:pPr>
      <w:rPr>
        <w:rFonts w:hint="default" w:ascii="Wingdings" w:hAnsi="Wingdings"/>
      </w:rPr>
    </w:lvl>
    <w:lvl w:ilvl="6" w:tplc="F2FEA820" w:tentative="1">
      <w:start w:val="1"/>
      <w:numFmt w:val="bullet"/>
      <w:lvlText w:val=""/>
      <w:lvlJc w:val="left"/>
      <w:pPr>
        <w:tabs>
          <w:tab w:val="num" w:pos="5040"/>
        </w:tabs>
        <w:ind w:left="5040" w:hanging="360"/>
      </w:pPr>
      <w:rPr>
        <w:rFonts w:hint="default" w:ascii="Symbol" w:hAnsi="Symbol"/>
      </w:rPr>
    </w:lvl>
    <w:lvl w:ilvl="7" w:tplc="7F7EA6DC" w:tentative="1">
      <w:start w:val="1"/>
      <w:numFmt w:val="bullet"/>
      <w:lvlText w:val="o"/>
      <w:lvlJc w:val="left"/>
      <w:pPr>
        <w:tabs>
          <w:tab w:val="num" w:pos="5760"/>
        </w:tabs>
        <w:ind w:left="5760" w:hanging="360"/>
      </w:pPr>
      <w:rPr>
        <w:rFonts w:hint="default" w:ascii="Courier New" w:hAnsi="Courier New"/>
      </w:rPr>
    </w:lvl>
    <w:lvl w:ilvl="8" w:tplc="F168E9DE" w:tentative="1">
      <w:start w:val="1"/>
      <w:numFmt w:val="bullet"/>
      <w:lvlText w:val=""/>
      <w:lvlJc w:val="left"/>
      <w:pPr>
        <w:tabs>
          <w:tab w:val="num" w:pos="6480"/>
        </w:tabs>
        <w:ind w:left="6480" w:hanging="360"/>
      </w:pPr>
      <w:rPr>
        <w:rFonts w:hint="default" w:ascii="Wingdings" w:hAnsi="Wingdings"/>
      </w:rPr>
    </w:lvl>
  </w:abstractNum>
  <w:num w:numId="15">
    <w:abstractNumId w:val="17"/>
  </w:num>
  <w:num w:numId="14">
    <w:abstractNumId w:val="16"/>
  </w:num>
  <w:num w:numId="13">
    <w:abstractNumId w:val="15"/>
  </w:num>
  <w:num w:numId="1" w16cid:durableId="460536716">
    <w:abstractNumId w:val="9"/>
  </w:num>
  <w:num w:numId="2" w16cid:durableId="568272817">
    <w:abstractNumId w:val="14"/>
  </w:num>
  <w:num w:numId="3" w16cid:durableId="652832618">
    <w:abstractNumId w:val="7"/>
  </w:num>
  <w:num w:numId="4" w16cid:durableId="1834298260">
    <w:abstractNumId w:val="13"/>
  </w:num>
  <w:num w:numId="5" w16cid:durableId="65030074">
    <w:abstractNumId w:val="10"/>
  </w:num>
  <w:num w:numId="6" w16cid:durableId="1966740748">
    <w:abstractNumId w:val="3"/>
  </w:num>
  <w:num w:numId="7" w16cid:durableId="844590616">
    <w:abstractNumId w:val="12"/>
  </w:num>
  <w:num w:numId="8" w16cid:durableId="623658664">
    <w:abstractNumId w:val="5"/>
  </w:num>
  <w:num w:numId="9" w16cid:durableId="273484350">
    <w:abstractNumId w:val="8"/>
  </w:num>
  <w:num w:numId="10" w16cid:durableId="25452911">
    <w:abstractNumId w:val="11"/>
  </w:num>
  <w:num w:numId="11" w16cid:durableId="1038698453">
    <w:abstractNumId w:val="6"/>
  </w:num>
  <w:num w:numId="12" w16cid:durableId="1728645358">
    <w:abstractNumId w:val="4"/>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21"/>
    <w:rsid w:val="00001AD8"/>
    <w:rsid w:val="00003446"/>
    <w:rsid w:val="00005D78"/>
    <w:rsid w:val="00011D78"/>
    <w:rsid w:val="000143BF"/>
    <w:rsid w:val="00014E1D"/>
    <w:rsid w:val="00022988"/>
    <w:rsid w:val="000307F9"/>
    <w:rsid w:val="000318C9"/>
    <w:rsid w:val="000374A2"/>
    <w:rsid w:val="00045847"/>
    <w:rsid w:val="00062636"/>
    <w:rsid w:val="00067611"/>
    <w:rsid w:val="0007189D"/>
    <w:rsid w:val="0007506C"/>
    <w:rsid w:val="00085E0B"/>
    <w:rsid w:val="00092E81"/>
    <w:rsid w:val="000977C0"/>
    <w:rsid w:val="00097F56"/>
    <w:rsid w:val="000A21F6"/>
    <w:rsid w:val="000A4F12"/>
    <w:rsid w:val="000A5B35"/>
    <w:rsid w:val="000B4CE6"/>
    <w:rsid w:val="000B6DB7"/>
    <w:rsid w:val="000C0BFE"/>
    <w:rsid w:val="000D638C"/>
    <w:rsid w:val="000D6744"/>
    <w:rsid w:val="000E2C89"/>
    <w:rsid w:val="000E3D56"/>
    <w:rsid w:val="001019A3"/>
    <w:rsid w:val="001046F3"/>
    <w:rsid w:val="001105DC"/>
    <w:rsid w:val="001217E5"/>
    <w:rsid w:val="00121A52"/>
    <w:rsid w:val="00130D48"/>
    <w:rsid w:val="00134FB3"/>
    <w:rsid w:val="001355BC"/>
    <w:rsid w:val="0014255C"/>
    <w:rsid w:val="001513E9"/>
    <w:rsid w:val="001554AD"/>
    <w:rsid w:val="001638AD"/>
    <w:rsid w:val="00176A28"/>
    <w:rsid w:val="001944E4"/>
    <w:rsid w:val="001964CE"/>
    <w:rsid w:val="001A0923"/>
    <w:rsid w:val="001A1835"/>
    <w:rsid w:val="001A1B44"/>
    <w:rsid w:val="001A1CA9"/>
    <w:rsid w:val="001A779C"/>
    <w:rsid w:val="001A7DEA"/>
    <w:rsid w:val="001B221F"/>
    <w:rsid w:val="001B7D76"/>
    <w:rsid w:val="001D3F30"/>
    <w:rsid w:val="001F4983"/>
    <w:rsid w:val="00201E42"/>
    <w:rsid w:val="00213D9F"/>
    <w:rsid w:val="00222D21"/>
    <w:rsid w:val="0022416F"/>
    <w:rsid w:val="0022588D"/>
    <w:rsid w:val="00226CD8"/>
    <w:rsid w:val="00227409"/>
    <w:rsid w:val="0023141D"/>
    <w:rsid w:val="002328FF"/>
    <w:rsid w:val="00236741"/>
    <w:rsid w:val="00250EE3"/>
    <w:rsid w:val="002617D1"/>
    <w:rsid w:val="00263B2C"/>
    <w:rsid w:val="00274275"/>
    <w:rsid w:val="00281B45"/>
    <w:rsid w:val="00285437"/>
    <w:rsid w:val="00285D22"/>
    <w:rsid w:val="0028776A"/>
    <w:rsid w:val="00295626"/>
    <w:rsid w:val="00295A39"/>
    <w:rsid w:val="002A3F48"/>
    <w:rsid w:val="002B278A"/>
    <w:rsid w:val="002C1AC9"/>
    <w:rsid w:val="002C6A94"/>
    <w:rsid w:val="002C753C"/>
    <w:rsid w:val="002D39C1"/>
    <w:rsid w:val="002D4707"/>
    <w:rsid w:val="002F3D86"/>
    <w:rsid w:val="002F497C"/>
    <w:rsid w:val="003019A0"/>
    <w:rsid w:val="00302531"/>
    <w:rsid w:val="00302B0C"/>
    <w:rsid w:val="003044BB"/>
    <w:rsid w:val="00322887"/>
    <w:rsid w:val="00337B6F"/>
    <w:rsid w:val="00340D6E"/>
    <w:rsid w:val="0034365F"/>
    <w:rsid w:val="00344B19"/>
    <w:rsid w:val="00351E99"/>
    <w:rsid w:val="00352ACA"/>
    <w:rsid w:val="003555DE"/>
    <w:rsid w:val="003618A4"/>
    <w:rsid w:val="003623C8"/>
    <w:rsid w:val="00367439"/>
    <w:rsid w:val="003720E9"/>
    <w:rsid w:val="00375F8D"/>
    <w:rsid w:val="00376A99"/>
    <w:rsid w:val="003837B3"/>
    <w:rsid w:val="003A32C6"/>
    <w:rsid w:val="003A3B60"/>
    <w:rsid w:val="003A4FE9"/>
    <w:rsid w:val="003A59B2"/>
    <w:rsid w:val="003C1877"/>
    <w:rsid w:val="003C20D6"/>
    <w:rsid w:val="003C2E30"/>
    <w:rsid w:val="003C7FBC"/>
    <w:rsid w:val="003D2ACA"/>
    <w:rsid w:val="003D7687"/>
    <w:rsid w:val="003E3D49"/>
    <w:rsid w:val="003E7289"/>
    <w:rsid w:val="00400908"/>
    <w:rsid w:val="00400991"/>
    <w:rsid w:val="004132CB"/>
    <w:rsid w:val="0041484A"/>
    <w:rsid w:val="00416229"/>
    <w:rsid w:val="004231A1"/>
    <w:rsid w:val="004270FC"/>
    <w:rsid w:val="004418DE"/>
    <w:rsid w:val="00442D99"/>
    <w:rsid w:val="00442FC2"/>
    <w:rsid w:val="00445775"/>
    <w:rsid w:val="004539D7"/>
    <w:rsid w:val="00456F18"/>
    <w:rsid w:val="00465B12"/>
    <w:rsid w:val="00476DF4"/>
    <w:rsid w:val="00484F0F"/>
    <w:rsid w:val="00487284"/>
    <w:rsid w:val="00497F08"/>
    <w:rsid w:val="004A723F"/>
    <w:rsid w:val="004B458F"/>
    <w:rsid w:val="004B7A23"/>
    <w:rsid w:val="004C5DB3"/>
    <w:rsid w:val="004D20EB"/>
    <w:rsid w:val="004E2752"/>
    <w:rsid w:val="004E5495"/>
    <w:rsid w:val="004E67C7"/>
    <w:rsid w:val="004E703E"/>
    <w:rsid w:val="004E7B4C"/>
    <w:rsid w:val="004F7698"/>
    <w:rsid w:val="00506A44"/>
    <w:rsid w:val="00507794"/>
    <w:rsid w:val="005123A5"/>
    <w:rsid w:val="00514D03"/>
    <w:rsid w:val="005214A4"/>
    <w:rsid w:val="00522351"/>
    <w:rsid w:val="0052291F"/>
    <w:rsid w:val="00523982"/>
    <w:rsid w:val="0052407B"/>
    <w:rsid w:val="00527783"/>
    <w:rsid w:val="00531747"/>
    <w:rsid w:val="00534DA7"/>
    <w:rsid w:val="0054539C"/>
    <w:rsid w:val="00552330"/>
    <w:rsid w:val="0055267E"/>
    <w:rsid w:val="00553C72"/>
    <w:rsid w:val="00554360"/>
    <w:rsid w:val="00554A4E"/>
    <w:rsid w:val="00560ECA"/>
    <w:rsid w:val="00567701"/>
    <w:rsid w:val="00573163"/>
    <w:rsid w:val="00593383"/>
    <w:rsid w:val="005A0719"/>
    <w:rsid w:val="005A32A8"/>
    <w:rsid w:val="005A3424"/>
    <w:rsid w:val="005A3624"/>
    <w:rsid w:val="005B0404"/>
    <w:rsid w:val="005B1D21"/>
    <w:rsid w:val="005B58AB"/>
    <w:rsid w:val="005B5F7C"/>
    <w:rsid w:val="005B648D"/>
    <w:rsid w:val="005C0912"/>
    <w:rsid w:val="005C59DE"/>
    <w:rsid w:val="005D1ED7"/>
    <w:rsid w:val="005D5A70"/>
    <w:rsid w:val="005E01EB"/>
    <w:rsid w:val="005E0BB5"/>
    <w:rsid w:val="005F44DA"/>
    <w:rsid w:val="00607E5B"/>
    <w:rsid w:val="00610998"/>
    <w:rsid w:val="006115BC"/>
    <w:rsid w:val="00613B6F"/>
    <w:rsid w:val="00620099"/>
    <w:rsid w:val="00620107"/>
    <w:rsid w:val="0062210F"/>
    <w:rsid w:val="00630293"/>
    <w:rsid w:val="0063096B"/>
    <w:rsid w:val="0064099A"/>
    <w:rsid w:val="0065170C"/>
    <w:rsid w:val="006562BF"/>
    <w:rsid w:val="006630C2"/>
    <w:rsid w:val="00667D20"/>
    <w:rsid w:val="006715B4"/>
    <w:rsid w:val="00672F23"/>
    <w:rsid w:val="00685423"/>
    <w:rsid w:val="006868EE"/>
    <w:rsid w:val="00686DAD"/>
    <w:rsid w:val="00691CE5"/>
    <w:rsid w:val="006920F9"/>
    <w:rsid w:val="0069277E"/>
    <w:rsid w:val="006A1658"/>
    <w:rsid w:val="006B1418"/>
    <w:rsid w:val="006B1FB9"/>
    <w:rsid w:val="006B3B96"/>
    <w:rsid w:val="006B5BF0"/>
    <w:rsid w:val="006B69E9"/>
    <w:rsid w:val="006C30ED"/>
    <w:rsid w:val="006C3470"/>
    <w:rsid w:val="006C3AC3"/>
    <w:rsid w:val="006F46AB"/>
    <w:rsid w:val="006F533D"/>
    <w:rsid w:val="006F7AE2"/>
    <w:rsid w:val="00700E62"/>
    <w:rsid w:val="007055E8"/>
    <w:rsid w:val="0070631E"/>
    <w:rsid w:val="007074DF"/>
    <w:rsid w:val="007077B2"/>
    <w:rsid w:val="00710AF3"/>
    <w:rsid w:val="00717E6B"/>
    <w:rsid w:val="00720633"/>
    <w:rsid w:val="007231B1"/>
    <w:rsid w:val="007231F3"/>
    <w:rsid w:val="00734F99"/>
    <w:rsid w:val="00735475"/>
    <w:rsid w:val="00735BAF"/>
    <w:rsid w:val="007368DD"/>
    <w:rsid w:val="007406BB"/>
    <w:rsid w:val="00746E40"/>
    <w:rsid w:val="0075348B"/>
    <w:rsid w:val="00761787"/>
    <w:rsid w:val="00763BCF"/>
    <w:rsid w:val="007649C6"/>
    <w:rsid w:val="00766FE1"/>
    <w:rsid w:val="0078213D"/>
    <w:rsid w:val="00784ECD"/>
    <w:rsid w:val="00796A5D"/>
    <w:rsid w:val="00797B5D"/>
    <w:rsid w:val="007A1F90"/>
    <w:rsid w:val="007B10C6"/>
    <w:rsid w:val="007B5A4D"/>
    <w:rsid w:val="007C6583"/>
    <w:rsid w:val="007D0611"/>
    <w:rsid w:val="007D508A"/>
    <w:rsid w:val="008011E9"/>
    <w:rsid w:val="008054A8"/>
    <w:rsid w:val="00815443"/>
    <w:rsid w:val="00827E58"/>
    <w:rsid w:val="00834126"/>
    <w:rsid w:val="00837DE0"/>
    <w:rsid w:val="00840FE0"/>
    <w:rsid w:val="00845B56"/>
    <w:rsid w:val="0084683A"/>
    <w:rsid w:val="00846AC7"/>
    <w:rsid w:val="008541B6"/>
    <w:rsid w:val="00856036"/>
    <w:rsid w:val="00865052"/>
    <w:rsid w:val="00881E0F"/>
    <w:rsid w:val="00887D32"/>
    <w:rsid w:val="00890F65"/>
    <w:rsid w:val="00893723"/>
    <w:rsid w:val="0089459A"/>
    <w:rsid w:val="008A1358"/>
    <w:rsid w:val="008B2B29"/>
    <w:rsid w:val="008B2E1D"/>
    <w:rsid w:val="008C3496"/>
    <w:rsid w:val="008C41E9"/>
    <w:rsid w:val="008C6450"/>
    <w:rsid w:val="008E2401"/>
    <w:rsid w:val="008F236E"/>
    <w:rsid w:val="008F2629"/>
    <w:rsid w:val="008F6B86"/>
    <w:rsid w:val="0090260D"/>
    <w:rsid w:val="0090279E"/>
    <w:rsid w:val="009127CA"/>
    <w:rsid w:val="00923D95"/>
    <w:rsid w:val="009455E1"/>
    <w:rsid w:val="00946B4B"/>
    <w:rsid w:val="00953653"/>
    <w:rsid w:val="00954971"/>
    <w:rsid w:val="00955618"/>
    <w:rsid w:val="00960F2C"/>
    <w:rsid w:val="00967736"/>
    <w:rsid w:val="009734C8"/>
    <w:rsid w:val="009A25D9"/>
    <w:rsid w:val="009B1DB7"/>
    <w:rsid w:val="009B44AA"/>
    <w:rsid w:val="009B6D08"/>
    <w:rsid w:val="009C5541"/>
    <w:rsid w:val="009C7DF7"/>
    <w:rsid w:val="009D5182"/>
    <w:rsid w:val="009E2DF2"/>
    <w:rsid w:val="009F152C"/>
    <w:rsid w:val="009F5741"/>
    <w:rsid w:val="009F6277"/>
    <w:rsid w:val="009F6E28"/>
    <w:rsid w:val="00A0201F"/>
    <w:rsid w:val="00A04380"/>
    <w:rsid w:val="00A0614B"/>
    <w:rsid w:val="00A208C2"/>
    <w:rsid w:val="00A21938"/>
    <w:rsid w:val="00A22FF0"/>
    <w:rsid w:val="00A23687"/>
    <w:rsid w:val="00A42F7B"/>
    <w:rsid w:val="00A43C7D"/>
    <w:rsid w:val="00A50DB3"/>
    <w:rsid w:val="00A61540"/>
    <w:rsid w:val="00A634F0"/>
    <w:rsid w:val="00A6622E"/>
    <w:rsid w:val="00A6679A"/>
    <w:rsid w:val="00A74AAF"/>
    <w:rsid w:val="00A808C7"/>
    <w:rsid w:val="00A874DE"/>
    <w:rsid w:val="00A91458"/>
    <w:rsid w:val="00A914D2"/>
    <w:rsid w:val="00AA0709"/>
    <w:rsid w:val="00AA6CD9"/>
    <w:rsid w:val="00AC00FD"/>
    <w:rsid w:val="00AC0CB7"/>
    <w:rsid w:val="00AC31CD"/>
    <w:rsid w:val="00AD06B2"/>
    <w:rsid w:val="00AD160D"/>
    <w:rsid w:val="00AD328D"/>
    <w:rsid w:val="00AD42AD"/>
    <w:rsid w:val="00AD44BB"/>
    <w:rsid w:val="00AF1EAF"/>
    <w:rsid w:val="00AF3235"/>
    <w:rsid w:val="00AF5C08"/>
    <w:rsid w:val="00AF662B"/>
    <w:rsid w:val="00B040E1"/>
    <w:rsid w:val="00B11313"/>
    <w:rsid w:val="00B20C84"/>
    <w:rsid w:val="00B30CF6"/>
    <w:rsid w:val="00B46154"/>
    <w:rsid w:val="00B55B92"/>
    <w:rsid w:val="00B6579A"/>
    <w:rsid w:val="00B67318"/>
    <w:rsid w:val="00B7128E"/>
    <w:rsid w:val="00B765EF"/>
    <w:rsid w:val="00B83545"/>
    <w:rsid w:val="00B93FC8"/>
    <w:rsid w:val="00B96BDC"/>
    <w:rsid w:val="00B97ED2"/>
    <w:rsid w:val="00BA25C4"/>
    <w:rsid w:val="00BA32E5"/>
    <w:rsid w:val="00BA5A3C"/>
    <w:rsid w:val="00BA7140"/>
    <w:rsid w:val="00BD7437"/>
    <w:rsid w:val="00BE20CA"/>
    <w:rsid w:val="00BE269D"/>
    <w:rsid w:val="00BE31CC"/>
    <w:rsid w:val="00BE5AF0"/>
    <w:rsid w:val="00C0089A"/>
    <w:rsid w:val="00C07D9C"/>
    <w:rsid w:val="00C1032F"/>
    <w:rsid w:val="00C106CA"/>
    <w:rsid w:val="00C20636"/>
    <w:rsid w:val="00C230FD"/>
    <w:rsid w:val="00C25D6B"/>
    <w:rsid w:val="00C40812"/>
    <w:rsid w:val="00C456B5"/>
    <w:rsid w:val="00C505AC"/>
    <w:rsid w:val="00C53072"/>
    <w:rsid w:val="00C566D9"/>
    <w:rsid w:val="00C60A63"/>
    <w:rsid w:val="00C62698"/>
    <w:rsid w:val="00C62DDF"/>
    <w:rsid w:val="00C63187"/>
    <w:rsid w:val="00C7098F"/>
    <w:rsid w:val="00C9053E"/>
    <w:rsid w:val="00C92EB4"/>
    <w:rsid w:val="00C94F0A"/>
    <w:rsid w:val="00CB1AD2"/>
    <w:rsid w:val="00CB5F36"/>
    <w:rsid w:val="00CC336F"/>
    <w:rsid w:val="00CC444D"/>
    <w:rsid w:val="00CC69A7"/>
    <w:rsid w:val="00CC71BE"/>
    <w:rsid w:val="00CD2AD7"/>
    <w:rsid w:val="00CD3261"/>
    <w:rsid w:val="00CD5BF1"/>
    <w:rsid w:val="00CE28A5"/>
    <w:rsid w:val="00CF2AAD"/>
    <w:rsid w:val="00CF32F5"/>
    <w:rsid w:val="00D03DE1"/>
    <w:rsid w:val="00D04A53"/>
    <w:rsid w:val="00D04AC9"/>
    <w:rsid w:val="00D13D3E"/>
    <w:rsid w:val="00D22381"/>
    <w:rsid w:val="00D24B59"/>
    <w:rsid w:val="00D30CAF"/>
    <w:rsid w:val="00D33979"/>
    <w:rsid w:val="00D345C1"/>
    <w:rsid w:val="00D4470B"/>
    <w:rsid w:val="00D44731"/>
    <w:rsid w:val="00D5104C"/>
    <w:rsid w:val="00D52292"/>
    <w:rsid w:val="00D533D2"/>
    <w:rsid w:val="00D54866"/>
    <w:rsid w:val="00D6265E"/>
    <w:rsid w:val="00D649A0"/>
    <w:rsid w:val="00D718AB"/>
    <w:rsid w:val="00D736B3"/>
    <w:rsid w:val="00D741C0"/>
    <w:rsid w:val="00D86275"/>
    <w:rsid w:val="00DA70A7"/>
    <w:rsid w:val="00DB5D4E"/>
    <w:rsid w:val="00DC40E0"/>
    <w:rsid w:val="00DC4189"/>
    <w:rsid w:val="00DC5CDE"/>
    <w:rsid w:val="00DC7364"/>
    <w:rsid w:val="00DD007C"/>
    <w:rsid w:val="00DD14FB"/>
    <w:rsid w:val="00DD58F1"/>
    <w:rsid w:val="00DE043B"/>
    <w:rsid w:val="00E0209A"/>
    <w:rsid w:val="00E04D2F"/>
    <w:rsid w:val="00E10CED"/>
    <w:rsid w:val="00E128C0"/>
    <w:rsid w:val="00E13631"/>
    <w:rsid w:val="00E238D5"/>
    <w:rsid w:val="00E24692"/>
    <w:rsid w:val="00E277A0"/>
    <w:rsid w:val="00E36642"/>
    <w:rsid w:val="00E42409"/>
    <w:rsid w:val="00E43762"/>
    <w:rsid w:val="00E50D96"/>
    <w:rsid w:val="00E52FA4"/>
    <w:rsid w:val="00E60BEE"/>
    <w:rsid w:val="00E60DF4"/>
    <w:rsid w:val="00E62F37"/>
    <w:rsid w:val="00E7256F"/>
    <w:rsid w:val="00E77119"/>
    <w:rsid w:val="00E87A8D"/>
    <w:rsid w:val="00E96158"/>
    <w:rsid w:val="00E97AF0"/>
    <w:rsid w:val="00E97BD6"/>
    <w:rsid w:val="00EB6703"/>
    <w:rsid w:val="00EC5A9F"/>
    <w:rsid w:val="00EC694B"/>
    <w:rsid w:val="00ED3109"/>
    <w:rsid w:val="00ED3B1D"/>
    <w:rsid w:val="00ED7913"/>
    <w:rsid w:val="00EE3F1F"/>
    <w:rsid w:val="00EE4764"/>
    <w:rsid w:val="00EE5F26"/>
    <w:rsid w:val="00EF00C9"/>
    <w:rsid w:val="00EF2553"/>
    <w:rsid w:val="00EF418E"/>
    <w:rsid w:val="00F035D6"/>
    <w:rsid w:val="00F0560E"/>
    <w:rsid w:val="00F1097D"/>
    <w:rsid w:val="00F11AC5"/>
    <w:rsid w:val="00F174FB"/>
    <w:rsid w:val="00F25554"/>
    <w:rsid w:val="00F3371B"/>
    <w:rsid w:val="00F551F4"/>
    <w:rsid w:val="00F64EEE"/>
    <w:rsid w:val="00F7250F"/>
    <w:rsid w:val="00F7517F"/>
    <w:rsid w:val="00F76C69"/>
    <w:rsid w:val="00F76DD2"/>
    <w:rsid w:val="00F80160"/>
    <w:rsid w:val="00F83FD1"/>
    <w:rsid w:val="00F850B2"/>
    <w:rsid w:val="00F853E8"/>
    <w:rsid w:val="00F854B0"/>
    <w:rsid w:val="00F93E36"/>
    <w:rsid w:val="00F94516"/>
    <w:rsid w:val="00FA18EB"/>
    <w:rsid w:val="00FB1BBE"/>
    <w:rsid w:val="00FB2132"/>
    <w:rsid w:val="00FB54D1"/>
    <w:rsid w:val="00FC21C0"/>
    <w:rsid w:val="00FC32A5"/>
    <w:rsid w:val="00FC48C4"/>
    <w:rsid w:val="00FC4D00"/>
    <w:rsid w:val="00FD4771"/>
    <w:rsid w:val="00FD743C"/>
    <w:rsid w:val="00FE3937"/>
    <w:rsid w:val="00FE5554"/>
    <w:rsid w:val="00FE5CE3"/>
    <w:rsid w:val="00FF0F7A"/>
    <w:rsid w:val="00FF1199"/>
    <w:rsid w:val="00FF49F9"/>
    <w:rsid w:val="00FF5FB4"/>
    <w:rsid w:val="01078522"/>
    <w:rsid w:val="025ABA8B"/>
    <w:rsid w:val="03E06B18"/>
    <w:rsid w:val="0506FE34"/>
    <w:rsid w:val="06DBB27B"/>
    <w:rsid w:val="083FAAF9"/>
    <w:rsid w:val="095C4B14"/>
    <w:rsid w:val="0A045F92"/>
    <w:rsid w:val="0C82A4C5"/>
    <w:rsid w:val="0F3C25C9"/>
    <w:rsid w:val="124905DB"/>
    <w:rsid w:val="18E2C173"/>
    <w:rsid w:val="19214155"/>
    <w:rsid w:val="1B644013"/>
    <w:rsid w:val="1B732537"/>
    <w:rsid w:val="1D5B54EB"/>
    <w:rsid w:val="1E731198"/>
    <w:rsid w:val="20DD995F"/>
    <w:rsid w:val="21B464DA"/>
    <w:rsid w:val="2317DFD7"/>
    <w:rsid w:val="23EBEBB0"/>
    <w:rsid w:val="25057225"/>
    <w:rsid w:val="2523C56C"/>
    <w:rsid w:val="2526761E"/>
    <w:rsid w:val="272481E5"/>
    <w:rsid w:val="2B3AFE57"/>
    <w:rsid w:val="2E79177B"/>
    <w:rsid w:val="2E9A0AFD"/>
    <w:rsid w:val="2EA5BFAE"/>
    <w:rsid w:val="30A7A01E"/>
    <w:rsid w:val="32160CAE"/>
    <w:rsid w:val="3495D892"/>
    <w:rsid w:val="374F6BDC"/>
    <w:rsid w:val="3A32ACCF"/>
    <w:rsid w:val="3FE9BD0D"/>
    <w:rsid w:val="400F6BFD"/>
    <w:rsid w:val="406302FB"/>
    <w:rsid w:val="4195825C"/>
    <w:rsid w:val="456F8295"/>
    <w:rsid w:val="45765CA1"/>
    <w:rsid w:val="476DA6D0"/>
    <w:rsid w:val="4779A406"/>
    <w:rsid w:val="4825206E"/>
    <w:rsid w:val="4852C0E2"/>
    <w:rsid w:val="4857E46B"/>
    <w:rsid w:val="4AEE2D7D"/>
    <w:rsid w:val="4F7C2702"/>
    <w:rsid w:val="509DECB7"/>
    <w:rsid w:val="55D81280"/>
    <w:rsid w:val="573B39FF"/>
    <w:rsid w:val="5770B6CB"/>
    <w:rsid w:val="5A3C259E"/>
    <w:rsid w:val="5BBF5B89"/>
    <w:rsid w:val="5D8A0F35"/>
    <w:rsid w:val="5E093F5D"/>
    <w:rsid w:val="5EBF403F"/>
    <w:rsid w:val="62E734D6"/>
    <w:rsid w:val="635AC998"/>
    <w:rsid w:val="642E2517"/>
    <w:rsid w:val="6510D8FF"/>
    <w:rsid w:val="65DC1E33"/>
    <w:rsid w:val="6AD7C6C3"/>
    <w:rsid w:val="72828937"/>
    <w:rsid w:val="7401F3D9"/>
    <w:rsid w:val="7C5430A6"/>
    <w:rsid w:val="7CCDCF9D"/>
    <w:rsid w:val="7D246BD9"/>
    <w:rsid w:val="7DD09D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F5AE4"/>
  <w15:docId w15:val="{862AAA0B-C16F-40FE-BD8E-FBE2A98398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64EEE"/>
    <w:rPr>
      <w:sz w:val="24"/>
    </w:rPr>
  </w:style>
  <w:style w:type="paragraph" w:styleId="Heading1">
    <w:name w:val="heading 1"/>
    <w:basedOn w:val="Normal"/>
    <w:next w:val="Normal"/>
    <w:qFormat/>
    <w:rsid w:val="00F64EEE"/>
    <w:pPr>
      <w:keepNext/>
      <w:widowControl w:val="0"/>
      <w:spacing w:before="120" w:after="60"/>
      <w:outlineLvl w:val="0"/>
    </w:pPr>
    <w:rPr>
      <w:rFonts w:ascii="Arial" w:hAnsi="Arial"/>
      <w:b/>
      <w:snapToGrid w:val="0"/>
      <w:kern w:val="28"/>
      <w:sz w:val="28"/>
      <w:lang w:val="en-CA"/>
    </w:rPr>
  </w:style>
  <w:style w:type="paragraph" w:styleId="Heading2">
    <w:name w:val="heading 2"/>
    <w:next w:val="Normal"/>
    <w:qFormat/>
    <w:rsid w:val="00F64EEE"/>
    <w:pPr>
      <w:spacing w:before="120" w:after="40"/>
      <w:ind w:left="200"/>
      <w:outlineLvl w:val="1"/>
    </w:pPr>
    <w:rPr>
      <w:sz w:val="36"/>
    </w:rPr>
  </w:style>
  <w:style w:type="paragraph" w:styleId="Heading3">
    <w:name w:val="heading 3"/>
    <w:basedOn w:val="Heading2"/>
    <w:next w:val="Normal"/>
    <w:qFormat/>
    <w:rsid w:val="00F64EEE"/>
    <w:pPr>
      <w:ind w:left="0"/>
      <w:outlineLvl w:val="2"/>
    </w:pPr>
    <w:rPr>
      <w:sz w:val="32"/>
    </w:rPr>
  </w:style>
  <w:style w:type="paragraph" w:styleId="Heading4">
    <w:name w:val="heading 4"/>
    <w:basedOn w:val="Normal"/>
    <w:next w:val="Normal"/>
    <w:qFormat/>
    <w:rsid w:val="00F64EEE"/>
    <w:pPr>
      <w:keepNext/>
      <w:numPr>
        <w:ilvl w:val="3"/>
        <w:numId w:val="1"/>
      </w:numPr>
      <w:spacing w:before="120"/>
      <w:outlineLvl w:val="3"/>
    </w:pPr>
    <w:rPr>
      <w:rFonts w:ascii="Arial" w:hAnsi="Arial"/>
    </w:rPr>
  </w:style>
  <w:style w:type="paragraph" w:styleId="Heading5">
    <w:name w:val="heading 5"/>
    <w:basedOn w:val="Normal"/>
    <w:next w:val="Normal"/>
    <w:qFormat/>
    <w:rsid w:val="00F64EEE"/>
    <w:pPr>
      <w:numPr>
        <w:ilvl w:val="4"/>
        <w:numId w:val="1"/>
      </w:numPr>
      <w:tabs>
        <w:tab w:val="clear" w:pos="2880"/>
        <w:tab w:val="num" w:pos="360"/>
        <w:tab w:val="left" w:pos="1440"/>
      </w:tabs>
      <w:spacing w:after="60"/>
      <w:ind w:left="360" w:hanging="360"/>
      <w:outlineLvl w:val="4"/>
    </w:pPr>
    <w:rPr>
      <w:rFonts w:ascii="Arial" w:hAnsi="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b1" w:customStyle="1">
    <w:name w:val="Lb1"/>
    <w:basedOn w:val="Normal"/>
    <w:rsid w:val="00F64EEE"/>
    <w:pPr>
      <w:tabs>
        <w:tab w:val="left" w:pos="420"/>
      </w:tabs>
      <w:spacing w:after="80"/>
      <w:ind w:left="420" w:right="200" w:hanging="220"/>
    </w:pPr>
  </w:style>
  <w:style w:type="paragraph" w:styleId="Lb2" w:customStyle="1">
    <w:name w:val="Lb2"/>
    <w:basedOn w:val="Lb1"/>
    <w:rsid w:val="00F64EEE"/>
    <w:pPr>
      <w:tabs>
        <w:tab w:val="clear" w:pos="420"/>
        <w:tab w:val="left" w:pos="640"/>
      </w:tabs>
      <w:ind w:left="640"/>
    </w:pPr>
  </w:style>
  <w:style w:type="paragraph" w:styleId="Le" w:customStyle="1">
    <w:name w:val="Le"/>
    <w:basedOn w:val="Normal"/>
    <w:next w:val="Normal"/>
    <w:rsid w:val="00F64EEE"/>
    <w:pPr>
      <w:spacing w:line="80" w:lineRule="exact"/>
      <w:ind w:left="200" w:right="200"/>
      <w:jc w:val="right"/>
    </w:pPr>
    <w:rPr>
      <w:rFonts w:ascii="Arial" w:hAnsi="Arial"/>
      <w:sz w:val="12"/>
    </w:rPr>
  </w:style>
  <w:style w:type="paragraph" w:styleId="Ln1" w:customStyle="1">
    <w:name w:val="Ln1"/>
    <w:basedOn w:val="Normal"/>
    <w:rsid w:val="00F64EEE"/>
    <w:pPr>
      <w:tabs>
        <w:tab w:val="right" w:pos="360"/>
        <w:tab w:val="left" w:pos="420"/>
      </w:tabs>
      <w:spacing w:after="80"/>
      <w:ind w:left="418" w:hanging="418"/>
    </w:pPr>
  </w:style>
  <w:style w:type="paragraph" w:styleId="Ln2" w:customStyle="1">
    <w:name w:val="Ln2"/>
    <w:basedOn w:val="Ln1"/>
    <w:rsid w:val="00F64EEE"/>
    <w:pPr>
      <w:tabs>
        <w:tab w:val="clear" w:pos="360"/>
        <w:tab w:val="clear" w:pos="420"/>
        <w:tab w:val="right" w:pos="580"/>
        <w:tab w:val="left" w:pos="640"/>
      </w:tabs>
      <w:ind w:left="640" w:hanging="640"/>
    </w:pPr>
  </w:style>
  <w:style w:type="paragraph" w:styleId="Lp1" w:customStyle="1">
    <w:name w:val="Lp1"/>
    <w:basedOn w:val="Normal"/>
    <w:rsid w:val="00F64EEE"/>
    <w:pPr>
      <w:spacing w:after="80"/>
      <w:ind w:left="418" w:right="202"/>
    </w:pPr>
  </w:style>
  <w:style w:type="paragraph" w:styleId="Lp2" w:customStyle="1">
    <w:name w:val="Lp2"/>
    <w:basedOn w:val="Lp1"/>
    <w:rsid w:val="00F64EEE"/>
    <w:pPr>
      <w:ind w:left="634" w:right="0"/>
    </w:pPr>
  </w:style>
  <w:style w:type="paragraph" w:styleId="Ne" w:customStyle="1">
    <w:name w:val="Ne"/>
    <w:basedOn w:val="Normal"/>
    <w:next w:val="Normal"/>
    <w:rsid w:val="00F64EEE"/>
    <w:pPr>
      <w:pBdr>
        <w:top w:val="single" w:color="auto" w:sz="6" w:space="1"/>
      </w:pBdr>
      <w:spacing w:after="80" w:line="120" w:lineRule="exact"/>
      <w:ind w:left="200" w:right="200"/>
    </w:pPr>
    <w:rPr>
      <w:rFonts w:ascii="Arial" w:hAnsi="Arial"/>
      <w:color w:val="FFFFFF"/>
      <w:sz w:val="12"/>
    </w:rPr>
  </w:style>
  <w:style w:type="paragraph" w:styleId="Nei" w:customStyle="1">
    <w:name w:val="Nei"/>
    <w:basedOn w:val="Ne"/>
    <w:next w:val="Normal"/>
    <w:rsid w:val="00F64EEE"/>
    <w:pPr>
      <w:ind w:left="420"/>
    </w:pPr>
  </w:style>
  <w:style w:type="paragraph" w:styleId="Np1" w:customStyle="1">
    <w:name w:val="Np1"/>
    <w:basedOn w:val="Normal"/>
    <w:next w:val="Ne"/>
    <w:rsid w:val="00F64EEE"/>
    <w:pPr>
      <w:tabs>
        <w:tab w:val="left" w:pos="1080"/>
        <w:tab w:val="left" w:pos="1440"/>
        <w:tab w:val="left" w:pos="1807"/>
        <w:tab w:val="left" w:pos="2160"/>
        <w:tab w:val="left" w:pos="2520"/>
        <w:tab w:val="left" w:pos="2880"/>
      </w:tabs>
      <w:spacing w:after="80"/>
      <w:ind w:left="200" w:right="200"/>
    </w:pPr>
  </w:style>
  <w:style w:type="paragraph" w:styleId="Np1i" w:customStyle="1">
    <w:name w:val="Np1i"/>
    <w:basedOn w:val="Np1"/>
    <w:next w:val="Nei"/>
    <w:rsid w:val="00F64EEE"/>
    <w:pPr>
      <w:ind w:left="420"/>
    </w:pPr>
  </w:style>
  <w:style w:type="paragraph" w:styleId="Ns" w:customStyle="1">
    <w:name w:val="Ns"/>
    <w:basedOn w:val="Normal"/>
    <w:next w:val="Np1"/>
    <w:rsid w:val="00F64EEE"/>
    <w:pPr>
      <w:pBdr>
        <w:bottom w:val="single" w:color="auto" w:sz="6" w:space="0"/>
      </w:pBdr>
      <w:spacing w:after="80" w:line="120" w:lineRule="exact"/>
      <w:ind w:left="200" w:right="200"/>
    </w:pPr>
    <w:rPr>
      <w:rFonts w:ascii="Arial" w:hAnsi="Arial"/>
      <w:sz w:val="12"/>
    </w:rPr>
  </w:style>
  <w:style w:type="paragraph" w:styleId="Nsi" w:customStyle="1">
    <w:name w:val="Nsi"/>
    <w:basedOn w:val="Ns"/>
    <w:next w:val="Np1i"/>
    <w:rsid w:val="00F64EEE"/>
    <w:pPr>
      <w:ind w:left="420"/>
    </w:pPr>
  </w:style>
  <w:style w:type="paragraph" w:styleId="Proch" w:customStyle="1">
    <w:name w:val="Proch"/>
    <w:basedOn w:val="Normal"/>
    <w:next w:val="Ln1"/>
    <w:rsid w:val="00F64EEE"/>
    <w:pPr>
      <w:tabs>
        <w:tab w:val="right" w:pos="360"/>
        <w:tab w:val="left" w:pos="420"/>
      </w:tabs>
      <w:spacing w:before="80" w:after="80"/>
      <w:ind w:left="418" w:hanging="418"/>
    </w:pPr>
    <w:rPr>
      <w:b/>
    </w:rPr>
  </w:style>
  <w:style w:type="paragraph" w:styleId="SubHead1" w:customStyle="1">
    <w:name w:val="Sub Head 1"/>
    <w:basedOn w:val="Normal"/>
    <w:next w:val="Normal"/>
    <w:rsid w:val="00F64EEE"/>
    <w:pPr>
      <w:spacing w:before="80" w:after="40"/>
    </w:pPr>
    <w:rPr>
      <w:sz w:val="28"/>
    </w:rPr>
  </w:style>
  <w:style w:type="paragraph" w:styleId="SubHead2" w:customStyle="1">
    <w:name w:val="Sub Head 2"/>
    <w:basedOn w:val="SubHead1"/>
    <w:next w:val="Normal"/>
    <w:rsid w:val="00F64EEE"/>
    <w:pPr>
      <w:spacing w:after="20"/>
    </w:pPr>
    <w:rPr>
      <w:b/>
      <w:sz w:val="24"/>
    </w:rPr>
  </w:style>
  <w:style w:type="paragraph" w:styleId="Footer">
    <w:name w:val="footer"/>
    <w:basedOn w:val="Normal"/>
    <w:rsid w:val="00F64EEE"/>
    <w:pPr>
      <w:tabs>
        <w:tab w:val="center" w:pos="4320"/>
        <w:tab w:val="right" w:pos="8640"/>
      </w:tabs>
      <w:spacing w:after="160"/>
      <w:ind w:left="200" w:right="200"/>
    </w:pPr>
    <w:rPr>
      <w:rFonts w:ascii="Arial" w:hAnsi="Arial"/>
      <w:sz w:val="18"/>
    </w:rPr>
  </w:style>
  <w:style w:type="paragraph" w:styleId="Te" w:customStyle="1">
    <w:name w:val="Te"/>
    <w:basedOn w:val="Le"/>
    <w:next w:val="Normal"/>
    <w:rsid w:val="00F64EEE"/>
    <w:pPr>
      <w:spacing w:before="80" w:after="120"/>
      <w:ind w:left="20" w:right="-20"/>
    </w:pPr>
  </w:style>
  <w:style w:type="paragraph" w:styleId="Th" w:customStyle="1">
    <w:name w:val="Th"/>
    <w:basedOn w:val="Normal"/>
    <w:next w:val="Normal"/>
    <w:rsid w:val="00F64EEE"/>
    <w:pPr>
      <w:spacing w:before="40" w:after="40"/>
      <w:ind w:left="144" w:right="144"/>
    </w:pPr>
    <w:rPr>
      <w:rFonts w:ascii="Arial" w:hAnsi="Arial"/>
      <w:b/>
      <w:sz w:val="18"/>
    </w:rPr>
  </w:style>
  <w:style w:type="paragraph" w:styleId="Thf" w:customStyle="1">
    <w:name w:val="Thf"/>
    <w:basedOn w:val="Normal"/>
    <w:rsid w:val="00F64EEE"/>
    <w:pPr>
      <w:spacing w:before="40" w:after="40"/>
      <w:ind w:right="144"/>
    </w:pPr>
    <w:rPr>
      <w:b/>
    </w:rPr>
  </w:style>
  <w:style w:type="paragraph" w:styleId="Tp" w:customStyle="1">
    <w:name w:val="Tp"/>
    <w:basedOn w:val="Normal"/>
    <w:rsid w:val="00F64EEE"/>
    <w:pPr>
      <w:spacing w:before="40" w:after="40"/>
      <w:ind w:left="144" w:right="144"/>
    </w:pPr>
  </w:style>
  <w:style w:type="paragraph" w:styleId="Tpf" w:customStyle="1">
    <w:name w:val="Tpf"/>
    <w:basedOn w:val="Normal"/>
    <w:rsid w:val="00F64EEE"/>
    <w:pPr>
      <w:spacing w:before="40" w:after="40"/>
      <w:ind w:right="144"/>
    </w:pPr>
  </w:style>
  <w:style w:type="paragraph" w:styleId="Art" w:customStyle="1">
    <w:name w:val="Art"/>
    <w:basedOn w:val="Normal"/>
    <w:next w:val="Normal"/>
    <w:rsid w:val="00F64EEE"/>
    <w:pPr>
      <w:tabs>
        <w:tab w:val="left" w:pos="0"/>
        <w:tab w:val="left" w:pos="280"/>
      </w:tabs>
      <w:spacing w:before="120" w:after="120"/>
      <w:ind w:left="200" w:right="200"/>
    </w:pPr>
    <w:rPr>
      <w:rFonts w:ascii="Arial" w:hAnsi="Arial"/>
      <w:b/>
      <w:sz w:val="18"/>
    </w:rPr>
  </w:style>
  <w:style w:type="paragraph" w:styleId="Tr" w:customStyle="1">
    <w:name w:val="Tr"/>
    <w:basedOn w:val="Normal"/>
    <w:rsid w:val="00F64EEE"/>
    <w:pPr>
      <w:pBdr>
        <w:top w:val="single" w:color="auto" w:sz="6" w:space="1"/>
      </w:pBdr>
      <w:spacing w:line="40" w:lineRule="exact"/>
    </w:pPr>
    <w:rPr>
      <w:sz w:val="21"/>
    </w:rPr>
  </w:style>
  <w:style w:type="paragraph" w:styleId="HeadingSelfcheck" w:customStyle="1">
    <w:name w:val="Heading Selfcheck"/>
    <w:basedOn w:val="Normal"/>
    <w:rsid w:val="00F64EEE"/>
    <w:pPr>
      <w:spacing w:after="160"/>
      <w:ind w:left="200" w:right="200"/>
    </w:pPr>
  </w:style>
  <w:style w:type="paragraph" w:styleId="Header">
    <w:name w:val="header"/>
    <w:basedOn w:val="Normal"/>
    <w:rsid w:val="00F64EEE"/>
    <w:pPr>
      <w:tabs>
        <w:tab w:val="center" w:pos="4320"/>
        <w:tab w:val="right" w:pos="8640"/>
      </w:tabs>
    </w:pPr>
  </w:style>
  <w:style w:type="paragraph" w:styleId="EndnoteText">
    <w:name w:val="endnote text"/>
    <w:basedOn w:val="Normal"/>
    <w:semiHidden/>
    <w:rsid w:val="00F64EEE"/>
  </w:style>
  <w:style w:type="paragraph" w:styleId="BodyTextIndent">
    <w:name w:val="Body Text Indent"/>
    <w:basedOn w:val="Normal"/>
    <w:rsid w:val="00F64EEE"/>
    <w:pPr>
      <w:suppressAutoHyphens/>
      <w:ind w:left="360"/>
    </w:pPr>
  </w:style>
  <w:style w:type="character" w:styleId="Hyperlink">
    <w:name w:val="Hyperlink"/>
    <w:basedOn w:val="DefaultParagraphFont"/>
    <w:rsid w:val="00F64EEE"/>
    <w:rPr>
      <w:color w:val="0000FF"/>
      <w:u w:val="single"/>
    </w:rPr>
  </w:style>
  <w:style w:type="paragraph" w:styleId="ListBullet">
    <w:name w:val="List Bullet"/>
    <w:basedOn w:val="Normal"/>
    <w:rsid w:val="00F64EEE"/>
    <w:pPr>
      <w:numPr>
        <w:numId w:val="2"/>
      </w:numPr>
    </w:pPr>
    <w:rPr>
      <w:lang w:val="en-GB"/>
    </w:rPr>
  </w:style>
  <w:style w:type="paragraph" w:styleId="NormalWeb">
    <w:name w:val="Normal (Web)"/>
    <w:basedOn w:val="Normal"/>
    <w:rsid w:val="00F64EEE"/>
    <w:pPr>
      <w:spacing w:before="100" w:beforeAutospacing="1" w:after="100" w:afterAutospacing="1"/>
    </w:pPr>
    <w:rPr>
      <w:rFonts w:ascii="Arial Unicode MS" w:hAnsi="Arial Unicode MS" w:eastAsia="Arial Unicode MS" w:cs="Arial Unicode MS"/>
      <w:szCs w:val="24"/>
    </w:rPr>
  </w:style>
  <w:style w:type="character" w:styleId="PageNumber">
    <w:name w:val="page number"/>
    <w:basedOn w:val="DefaultParagraphFont"/>
    <w:rsid w:val="00F64EEE"/>
  </w:style>
  <w:style w:type="character" w:styleId="FollowedHyperlink">
    <w:name w:val="FollowedHyperlink"/>
    <w:basedOn w:val="DefaultParagraphFont"/>
    <w:rsid w:val="00F64EEE"/>
    <w:rPr>
      <w:color w:val="800080"/>
      <w:u w:val="single"/>
    </w:rPr>
  </w:style>
  <w:style w:type="table" w:styleId="TableGrid">
    <w:name w:val="Table Grid"/>
    <w:basedOn w:val="TableNormal"/>
    <w:rsid w:val="006868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rsid w:val="00D86275"/>
    <w:pPr>
      <w:spacing w:after="120"/>
    </w:pPr>
  </w:style>
  <w:style w:type="paragraph" w:styleId="ListParagraph">
    <w:name w:val="List Paragraph"/>
    <w:basedOn w:val="Normal"/>
    <w:uiPriority w:val="34"/>
    <w:qFormat/>
    <w:rsid w:val="002C1AC9"/>
    <w:pPr>
      <w:ind w:left="720"/>
      <w:contextualSpacing/>
    </w:pPr>
  </w:style>
  <w:style w:type="paragraph" w:styleId="BalloonText">
    <w:name w:val="Balloon Text"/>
    <w:basedOn w:val="Normal"/>
    <w:link w:val="BalloonTextChar"/>
    <w:rsid w:val="001A1B44"/>
    <w:rPr>
      <w:rFonts w:ascii="Tahoma" w:hAnsi="Tahoma" w:cs="Tahoma"/>
      <w:sz w:val="16"/>
      <w:szCs w:val="16"/>
    </w:rPr>
  </w:style>
  <w:style w:type="character" w:styleId="BalloonTextChar" w:customStyle="1">
    <w:name w:val="Balloon Text Char"/>
    <w:basedOn w:val="DefaultParagraphFont"/>
    <w:link w:val="BalloonText"/>
    <w:rsid w:val="001A1B44"/>
    <w:rPr>
      <w:rFonts w:ascii="Tahoma" w:hAnsi="Tahoma" w:cs="Tahoma"/>
      <w:sz w:val="16"/>
      <w:szCs w:val="16"/>
    </w:rPr>
  </w:style>
  <w:style w:type="paragraph" w:styleId="Caption">
    <w:name w:val="caption"/>
    <w:basedOn w:val="Normal"/>
    <w:next w:val="Normal"/>
    <w:unhideWhenUsed/>
    <w:qFormat/>
    <w:rsid w:val="001A1B44"/>
    <w:pPr>
      <w:spacing w:after="200"/>
    </w:pPr>
    <w:rPr>
      <w:b/>
      <w:bCs/>
      <w:color w:val="4F81BD" w:themeColor="accent1"/>
      <w:sz w:val="18"/>
      <w:szCs w:val="18"/>
    </w:rPr>
  </w:style>
  <w:style w:type="table" w:styleId="TableGrid3">
    <w:name w:val="Table Grid 3"/>
    <w:basedOn w:val="TableNormal"/>
    <w:rsid w:val="00CC444D"/>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rsid w:val="00CC444D"/>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character" w:styleId="PlaceholderText">
    <w:name w:val="Placeholder Text"/>
    <w:basedOn w:val="DefaultParagraphFont"/>
    <w:uiPriority w:val="99"/>
    <w:semiHidden/>
    <w:rsid w:val="00340D6E"/>
    <w:rPr>
      <w:color w:val="808080"/>
    </w:rPr>
  </w:style>
  <w:style w:type="character" w:styleId="UnresolvedMention1" w:customStyle="1">
    <w:name w:val="Unresolved Mention1"/>
    <w:basedOn w:val="DefaultParagraphFont"/>
    <w:uiPriority w:val="99"/>
    <w:semiHidden/>
    <w:unhideWhenUsed/>
    <w:rsid w:val="002F4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47573">
      <w:bodyDiv w:val="1"/>
      <w:marLeft w:val="0"/>
      <w:marRight w:val="0"/>
      <w:marTop w:val="0"/>
      <w:marBottom w:val="0"/>
      <w:divBdr>
        <w:top w:val="none" w:sz="0" w:space="0" w:color="auto"/>
        <w:left w:val="none" w:sz="0" w:space="0" w:color="auto"/>
        <w:bottom w:val="none" w:sz="0" w:space="0" w:color="auto"/>
        <w:right w:val="none" w:sz="0" w:space="0" w:color="auto"/>
      </w:divBdr>
      <w:divsChild>
        <w:div w:id="582295955">
          <w:marLeft w:val="0"/>
          <w:marRight w:val="0"/>
          <w:marTop w:val="0"/>
          <w:marBottom w:val="0"/>
          <w:divBdr>
            <w:top w:val="none" w:sz="0" w:space="0" w:color="auto"/>
            <w:left w:val="none" w:sz="0" w:space="0" w:color="auto"/>
            <w:bottom w:val="none" w:sz="0" w:space="0" w:color="auto"/>
            <w:right w:val="none" w:sz="0" w:space="0" w:color="auto"/>
          </w:divBdr>
        </w:div>
        <w:div w:id="1265577015">
          <w:marLeft w:val="0"/>
          <w:marRight w:val="0"/>
          <w:marTop w:val="0"/>
          <w:marBottom w:val="0"/>
          <w:divBdr>
            <w:top w:val="none" w:sz="0" w:space="0" w:color="auto"/>
            <w:left w:val="none" w:sz="0" w:space="0" w:color="auto"/>
            <w:bottom w:val="none" w:sz="0" w:space="0" w:color="auto"/>
            <w:right w:val="none" w:sz="0" w:space="0" w:color="auto"/>
          </w:divBdr>
        </w:div>
        <w:div w:id="319772655">
          <w:marLeft w:val="0"/>
          <w:marRight w:val="0"/>
          <w:marTop w:val="0"/>
          <w:marBottom w:val="0"/>
          <w:divBdr>
            <w:top w:val="none" w:sz="0" w:space="0" w:color="auto"/>
            <w:left w:val="none" w:sz="0" w:space="0" w:color="auto"/>
            <w:bottom w:val="none" w:sz="0" w:space="0" w:color="auto"/>
            <w:right w:val="none" w:sz="0" w:space="0" w:color="auto"/>
          </w:divBdr>
        </w:div>
        <w:div w:id="1755517420">
          <w:marLeft w:val="0"/>
          <w:marRight w:val="0"/>
          <w:marTop w:val="0"/>
          <w:marBottom w:val="0"/>
          <w:divBdr>
            <w:top w:val="none" w:sz="0" w:space="0" w:color="auto"/>
            <w:left w:val="none" w:sz="0" w:space="0" w:color="auto"/>
            <w:bottom w:val="none" w:sz="0" w:space="0" w:color="auto"/>
            <w:right w:val="none" w:sz="0" w:space="0" w:color="auto"/>
          </w:divBdr>
        </w:div>
        <w:div w:id="458301638">
          <w:marLeft w:val="0"/>
          <w:marRight w:val="0"/>
          <w:marTop w:val="0"/>
          <w:marBottom w:val="0"/>
          <w:divBdr>
            <w:top w:val="none" w:sz="0" w:space="0" w:color="auto"/>
            <w:left w:val="none" w:sz="0" w:space="0" w:color="auto"/>
            <w:bottom w:val="none" w:sz="0" w:space="0" w:color="auto"/>
            <w:right w:val="none" w:sz="0" w:space="0" w:color="auto"/>
          </w:divBdr>
        </w:div>
        <w:div w:id="755399225">
          <w:marLeft w:val="0"/>
          <w:marRight w:val="0"/>
          <w:marTop w:val="0"/>
          <w:marBottom w:val="0"/>
          <w:divBdr>
            <w:top w:val="none" w:sz="0" w:space="0" w:color="auto"/>
            <w:left w:val="none" w:sz="0" w:space="0" w:color="auto"/>
            <w:bottom w:val="none" w:sz="0" w:space="0" w:color="auto"/>
            <w:right w:val="none" w:sz="0" w:space="0" w:color="auto"/>
          </w:divBdr>
        </w:div>
      </w:divsChild>
    </w:div>
    <w:div w:id="442656296">
      <w:bodyDiv w:val="1"/>
      <w:marLeft w:val="0"/>
      <w:marRight w:val="0"/>
      <w:marTop w:val="0"/>
      <w:marBottom w:val="0"/>
      <w:divBdr>
        <w:top w:val="none" w:sz="0" w:space="0" w:color="auto"/>
        <w:left w:val="none" w:sz="0" w:space="0" w:color="auto"/>
        <w:bottom w:val="none" w:sz="0" w:space="0" w:color="auto"/>
        <w:right w:val="none" w:sz="0" w:space="0" w:color="auto"/>
      </w:divBdr>
      <w:divsChild>
        <w:div w:id="789276496">
          <w:marLeft w:val="0"/>
          <w:marRight w:val="0"/>
          <w:marTop w:val="0"/>
          <w:marBottom w:val="0"/>
          <w:divBdr>
            <w:top w:val="none" w:sz="0" w:space="0" w:color="auto"/>
            <w:left w:val="none" w:sz="0" w:space="0" w:color="auto"/>
            <w:bottom w:val="none" w:sz="0" w:space="0" w:color="auto"/>
            <w:right w:val="none" w:sz="0" w:space="0" w:color="auto"/>
          </w:divBdr>
          <w:divsChild>
            <w:div w:id="1383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6045">
      <w:bodyDiv w:val="1"/>
      <w:marLeft w:val="0"/>
      <w:marRight w:val="0"/>
      <w:marTop w:val="0"/>
      <w:marBottom w:val="0"/>
      <w:divBdr>
        <w:top w:val="none" w:sz="0" w:space="0" w:color="auto"/>
        <w:left w:val="none" w:sz="0" w:space="0" w:color="auto"/>
        <w:bottom w:val="none" w:sz="0" w:space="0" w:color="auto"/>
        <w:right w:val="none" w:sz="0" w:space="0" w:color="auto"/>
      </w:divBdr>
      <w:divsChild>
        <w:div w:id="489828813">
          <w:marLeft w:val="0"/>
          <w:marRight w:val="0"/>
          <w:marTop w:val="0"/>
          <w:marBottom w:val="0"/>
          <w:divBdr>
            <w:top w:val="none" w:sz="0" w:space="0" w:color="auto"/>
            <w:left w:val="none" w:sz="0" w:space="0" w:color="auto"/>
            <w:bottom w:val="none" w:sz="0" w:space="0" w:color="auto"/>
            <w:right w:val="none" w:sz="0" w:space="0" w:color="auto"/>
          </w:divBdr>
          <w:divsChild>
            <w:div w:id="20224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3240">
      <w:bodyDiv w:val="1"/>
      <w:marLeft w:val="0"/>
      <w:marRight w:val="0"/>
      <w:marTop w:val="0"/>
      <w:marBottom w:val="0"/>
      <w:divBdr>
        <w:top w:val="none" w:sz="0" w:space="0" w:color="auto"/>
        <w:left w:val="none" w:sz="0" w:space="0" w:color="auto"/>
        <w:bottom w:val="none" w:sz="0" w:space="0" w:color="auto"/>
        <w:right w:val="none" w:sz="0" w:space="0" w:color="auto"/>
      </w:divBdr>
      <w:divsChild>
        <w:div w:id="1857034339">
          <w:marLeft w:val="0"/>
          <w:marRight w:val="0"/>
          <w:marTop w:val="0"/>
          <w:marBottom w:val="0"/>
          <w:divBdr>
            <w:top w:val="none" w:sz="0" w:space="0" w:color="auto"/>
            <w:left w:val="none" w:sz="0" w:space="0" w:color="auto"/>
            <w:bottom w:val="none" w:sz="0" w:space="0" w:color="auto"/>
            <w:right w:val="none" w:sz="0" w:space="0" w:color="auto"/>
          </w:divBdr>
        </w:div>
        <w:div w:id="1277249825">
          <w:marLeft w:val="0"/>
          <w:marRight w:val="0"/>
          <w:marTop w:val="0"/>
          <w:marBottom w:val="0"/>
          <w:divBdr>
            <w:top w:val="none" w:sz="0" w:space="0" w:color="auto"/>
            <w:left w:val="none" w:sz="0" w:space="0" w:color="auto"/>
            <w:bottom w:val="none" w:sz="0" w:space="0" w:color="auto"/>
            <w:right w:val="none" w:sz="0" w:space="0" w:color="auto"/>
          </w:divBdr>
        </w:div>
        <w:div w:id="664628807">
          <w:marLeft w:val="0"/>
          <w:marRight w:val="0"/>
          <w:marTop w:val="0"/>
          <w:marBottom w:val="0"/>
          <w:divBdr>
            <w:top w:val="none" w:sz="0" w:space="0" w:color="auto"/>
            <w:left w:val="none" w:sz="0" w:space="0" w:color="auto"/>
            <w:bottom w:val="none" w:sz="0" w:space="0" w:color="auto"/>
            <w:right w:val="none" w:sz="0" w:space="0" w:color="auto"/>
          </w:divBdr>
        </w:div>
        <w:div w:id="916474102">
          <w:marLeft w:val="0"/>
          <w:marRight w:val="0"/>
          <w:marTop w:val="0"/>
          <w:marBottom w:val="0"/>
          <w:divBdr>
            <w:top w:val="none" w:sz="0" w:space="0" w:color="auto"/>
            <w:left w:val="none" w:sz="0" w:space="0" w:color="auto"/>
            <w:bottom w:val="none" w:sz="0" w:space="0" w:color="auto"/>
            <w:right w:val="none" w:sz="0" w:space="0" w:color="auto"/>
          </w:divBdr>
        </w:div>
      </w:divsChild>
    </w:div>
    <w:div w:id="1611627534">
      <w:bodyDiv w:val="1"/>
      <w:marLeft w:val="0"/>
      <w:marRight w:val="0"/>
      <w:marTop w:val="0"/>
      <w:marBottom w:val="0"/>
      <w:divBdr>
        <w:top w:val="none" w:sz="0" w:space="0" w:color="auto"/>
        <w:left w:val="none" w:sz="0" w:space="0" w:color="auto"/>
        <w:bottom w:val="none" w:sz="0" w:space="0" w:color="auto"/>
        <w:right w:val="none" w:sz="0" w:space="0" w:color="auto"/>
      </w:divBdr>
      <w:divsChild>
        <w:div w:id="3896881">
          <w:marLeft w:val="0"/>
          <w:marRight w:val="0"/>
          <w:marTop w:val="0"/>
          <w:marBottom w:val="0"/>
          <w:divBdr>
            <w:top w:val="none" w:sz="0" w:space="0" w:color="auto"/>
            <w:left w:val="none" w:sz="0" w:space="0" w:color="auto"/>
            <w:bottom w:val="none" w:sz="0" w:space="0" w:color="auto"/>
            <w:right w:val="none" w:sz="0" w:space="0" w:color="auto"/>
          </w:divBdr>
          <w:divsChild>
            <w:div w:id="12814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customXml" Target="../customXml/item2.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940DCEB12F1B74BB4C78279C22A4348" ma:contentTypeVersion="13" ma:contentTypeDescription="Create a new document." ma:contentTypeScope="" ma:versionID="44288c92e58aaf6d4c8a280d65b31ce5">
  <xsd:schema xmlns:xsd="http://www.w3.org/2001/XMLSchema" xmlns:xs="http://www.w3.org/2001/XMLSchema" xmlns:p="http://schemas.microsoft.com/office/2006/metadata/properties" xmlns:ns2="98e57793-e4b2-47f7-877f-ea6d29fae10c" targetNamespace="http://schemas.microsoft.com/office/2006/metadata/properties" ma:root="true" ma:fieldsID="4436fdd01098435f0ff93e9504b983b4" ns2:_="">
    <xsd:import namespace="98e57793-e4b2-47f7-877f-ea6d29fae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57793-e4b2-47f7-877f-ea6d29fae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912d4b-de81-4840-8b6d-1f506001ebc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e57793-e4b2-47f7-877f-ea6d29fae10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970F53-9286-48FB-B591-F2A7B354D3DC}">
  <ds:schemaRefs>
    <ds:schemaRef ds:uri="http://schemas.openxmlformats.org/officeDocument/2006/bibliography"/>
  </ds:schemaRefs>
</ds:datastoreItem>
</file>

<file path=customXml/itemProps2.xml><?xml version="1.0" encoding="utf-8"?>
<ds:datastoreItem xmlns:ds="http://schemas.openxmlformats.org/officeDocument/2006/customXml" ds:itemID="{F574FD1F-44D7-4240-BF13-348E6FB4F032}"/>
</file>

<file path=customXml/itemProps3.xml><?xml version="1.0" encoding="utf-8"?>
<ds:datastoreItem xmlns:ds="http://schemas.openxmlformats.org/officeDocument/2006/customXml" ds:itemID="{90FDC57E-06F4-4D0F-AB83-EAD6B01BC1BC}"/>
</file>

<file path=customXml/itemProps4.xml><?xml version="1.0" encoding="utf-8"?>
<ds:datastoreItem xmlns:ds="http://schemas.openxmlformats.org/officeDocument/2006/customXml" ds:itemID="{E12A93B7-CCA9-4F73-9C6E-9259EA4B94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Heritage College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Applications (420-845)</dc:title>
  <dc:creator>Heritage College</dc:creator>
  <cp:lastModifiedBy>Gil Audrey Nangue Tsotsop</cp:lastModifiedBy>
  <cp:revision>29</cp:revision>
  <cp:lastPrinted>2003-11-13T12:59:00Z</cp:lastPrinted>
  <dcterms:created xsi:type="dcterms:W3CDTF">2021-08-29T21:05:00Z</dcterms:created>
  <dcterms:modified xsi:type="dcterms:W3CDTF">2025-09-16T15:56:20Z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0x010100E940DCEB12F1B74BB4C78279C22A4348</vt:lpwstr>
  </property>
</Properties>
</file>